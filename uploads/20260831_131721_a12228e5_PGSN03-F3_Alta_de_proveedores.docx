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Calibri" w:hAnsi="Calibri" w:eastAsia="Calibri" w:ascii="Calibri"/>
          <w:sz w:val="22"/>
          <w:szCs w:val="22"/>
        </w:rPr>
        <w:jc w:val="left"/>
        <w:spacing w:before="31" w:lineRule="atLeast" w:line="580"/>
        <w:ind w:left="4324" w:right="-40" w:firstLine="405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ALTA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ROVEEDORES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DATOS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ALES</w:t>
      </w:r>
    </w:p>
    <w:p>
      <w:pPr>
        <w:rPr>
          <w:rFonts w:cs="Calibri" w:hAnsi="Calibri" w:eastAsia="Calibri" w:ascii="Calibri"/>
          <w:sz w:val="22"/>
          <w:szCs w:val="22"/>
        </w:rPr>
        <w:jc w:val="center"/>
        <w:spacing w:before="58"/>
        <w:ind w:left="-36" w:right="145"/>
      </w:pPr>
      <w:r>
        <w:br w:type="column"/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3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3</w:t>
      </w:r>
    </w:p>
    <w:p>
      <w:pPr>
        <w:rPr>
          <w:rFonts w:cs="Calibri" w:hAnsi="Calibri" w:eastAsia="Calibri" w:ascii="Calibri"/>
          <w:sz w:val="22"/>
          <w:szCs w:val="22"/>
        </w:rPr>
        <w:jc w:val="center"/>
        <w:spacing w:before="21"/>
        <w:ind w:left="159" w:right="340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v.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0</w:t>
      </w:r>
    </w:p>
    <w:p>
      <w:pPr>
        <w:rPr>
          <w:rFonts w:cs="Calibri" w:hAnsi="Calibri" w:eastAsia="Calibri" w:ascii="Calibri"/>
          <w:sz w:val="22"/>
          <w:szCs w:val="22"/>
        </w:rPr>
        <w:jc w:val="center"/>
        <w:spacing w:before="22"/>
        <w:ind w:left="173" w:right="355"/>
        <w:sectPr>
          <w:type w:val="continuous"/>
          <w:pgSz w:w="12400" w:h="17560"/>
          <w:pgMar w:top="1080" w:bottom="280" w:left="1000" w:right="1080"/>
          <w:cols w:num="2" w:equalWidth="off">
            <w:col w:w="6853" w:space="2287"/>
            <w:col w:w="1180"/>
          </w:cols>
        </w:sectPr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5</w:t>
      </w:r>
    </w:p>
    <w:p>
      <w:pPr>
        <w:rPr>
          <w:rFonts w:cs="Calibri" w:hAnsi="Calibri" w:eastAsia="Calibri" w:ascii="Calibri"/>
          <w:sz w:val="22"/>
          <w:szCs w:val="22"/>
        </w:rPr>
        <w:tabs>
          <w:tab w:pos="3580" w:val="left"/>
        </w:tabs>
        <w:jc w:val="left"/>
        <w:spacing w:before="26" w:lineRule="exact" w:line="260"/>
        <w:ind w:left="100" w:right="-53"/>
      </w:pPr>
      <w:r>
        <w:rPr>
          <w:rFonts w:cs="Calibri" w:hAnsi="Calibri" w:eastAsia="Calibri" w:ascii="Calibri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sz w:val="22"/>
          <w:szCs w:val="22"/>
        </w:rPr>
        <w:t>IT:</w:t>
      </w:r>
      <w:r>
        <w:rPr>
          <w:rFonts w:cs="Calibri" w:hAnsi="Calibri" w:eastAsia="Calibri" w:ascii="Calibri"/>
          <w:spacing w:val="1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ab/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</w:r>
      <w:r>
        <w:rPr>
          <w:rFonts w:cs="Calibri" w:hAnsi="Calibri" w:eastAsia="Calibri" w:ascii="Calibri"/>
          <w:spacing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tabs>
          <w:tab w:pos="5820" w:val="left"/>
        </w:tabs>
        <w:jc w:val="left"/>
        <w:spacing w:before="21"/>
        <w:sectPr>
          <w:type w:val="continuous"/>
          <w:pgSz w:w="12400" w:h="17560"/>
          <w:pgMar w:top="1080" w:bottom="280" w:left="1000" w:right="1080"/>
          <w:cols w:num="2" w:equalWidth="off">
            <w:col w:w="3597" w:space="297"/>
            <w:col w:w="6426"/>
          </w:cols>
        </w:sectPr>
      </w:pPr>
      <w:r>
        <w:br w:type="column"/>
      </w:r>
      <w:r>
        <w:rPr>
          <w:rFonts w:cs="Calibri" w:hAnsi="Calibri" w:eastAsia="Calibri" w:ascii="Calibri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sz w:val="22"/>
          <w:szCs w:val="22"/>
        </w:rPr>
        <w:t>Z</w:t>
      </w:r>
      <w:r>
        <w:rPr>
          <w:rFonts w:cs="Calibri" w:hAnsi="Calibri" w:eastAsia="Calibri" w:ascii="Calibri"/>
          <w:spacing w:val="-1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sz w:val="22"/>
          <w:szCs w:val="22"/>
        </w:rPr>
        <w:t>CIAL:</w:t>
      </w:r>
      <w:r>
        <w:rPr>
          <w:rFonts w:cs="Calibri" w:hAnsi="Calibri" w:eastAsia="Calibri" w:ascii="Calibri"/>
          <w:spacing w:val="1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ab/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</w:r>
      <w:r>
        <w:rPr>
          <w:rFonts w:cs="Calibri" w:hAnsi="Calibri" w:eastAsia="Calibri" w:ascii="Calibri"/>
          <w:spacing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tabs>
          <w:tab w:pos="4780" w:val="left"/>
        </w:tabs>
        <w:jc w:val="left"/>
        <w:spacing w:before="25" w:lineRule="exact" w:line="260"/>
        <w:ind w:left="100" w:right="-53"/>
      </w:pPr>
      <w:r>
        <w:rPr>
          <w:rFonts w:cs="Calibri" w:hAnsi="Calibri" w:eastAsia="Calibri" w:ascii="Calibri"/>
          <w:sz w:val="22"/>
          <w:szCs w:val="22"/>
        </w:rPr>
        <w:t>NO</w:t>
      </w:r>
      <w:r>
        <w:rPr>
          <w:rFonts w:cs="Calibri" w:hAnsi="Calibri" w:eastAsia="Calibri" w:ascii="Calibri"/>
          <w:spacing w:val="-1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sz w:val="22"/>
          <w:szCs w:val="22"/>
        </w:rPr>
        <w:t>B</w:t>
      </w:r>
      <w:r>
        <w:rPr>
          <w:rFonts w:cs="Calibri" w:hAnsi="Calibri" w:eastAsia="Calibri" w:ascii="Calibri"/>
          <w:spacing w:val="1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sz w:val="22"/>
          <w:szCs w:val="22"/>
        </w:rPr>
        <w:t>CO</w:t>
      </w:r>
      <w:r>
        <w:rPr>
          <w:rFonts w:cs="Calibri" w:hAnsi="Calibri" w:eastAsia="Calibri" w:ascii="Calibri"/>
          <w:spacing w:val="-1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sz w:val="22"/>
          <w:szCs w:val="22"/>
        </w:rPr>
        <w:t>ERCIAL:</w:t>
      </w:r>
      <w:r>
        <w:rPr>
          <w:rFonts w:cs="Calibri" w:hAnsi="Calibri" w:eastAsia="Calibri" w:ascii="Calibri"/>
          <w:spacing w:val="1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ab/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</w:r>
      <w:r>
        <w:rPr>
          <w:rFonts w:cs="Calibri" w:hAnsi="Calibri" w:eastAsia="Calibri" w:ascii="Calibri"/>
          <w:spacing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tabs>
          <w:tab w:pos="4600" w:val="left"/>
        </w:tabs>
        <w:jc w:val="left"/>
        <w:spacing w:before="25" w:lineRule="exact" w:line="260"/>
        <w:sectPr>
          <w:type w:val="continuous"/>
          <w:pgSz w:w="12400" w:h="17560"/>
          <w:pgMar w:top="1080" w:bottom="280" w:left="1000" w:right="1080"/>
          <w:cols w:num="2" w:equalWidth="off">
            <w:col w:w="4789" w:space="390"/>
            <w:col w:w="5141"/>
          </w:cols>
        </w:sectPr>
      </w:pPr>
      <w:r>
        <w:br w:type="column"/>
      </w:r>
      <w:r>
        <w:rPr>
          <w:rFonts w:cs="Calibri" w:hAnsi="Calibri" w:eastAsia="Calibri" w:ascii="Calibri"/>
          <w:sz w:val="22"/>
          <w:szCs w:val="22"/>
        </w:rPr>
        <w:t>ACTIVI</w:t>
      </w:r>
      <w:r>
        <w:rPr>
          <w:rFonts w:cs="Calibri" w:hAnsi="Calibri" w:eastAsia="Calibri" w:ascii="Calibri"/>
          <w:spacing w:val="-1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sz w:val="22"/>
          <w:szCs w:val="22"/>
        </w:rPr>
        <w:t>AD</w:t>
      </w:r>
      <w:r>
        <w:rPr>
          <w:rFonts w:cs="Calibri" w:hAnsi="Calibri" w:eastAsia="Calibri" w:ascii="Calibri"/>
          <w:spacing w:val="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sz w:val="22"/>
          <w:szCs w:val="22"/>
        </w:rPr>
        <w:t>RIN</w:t>
      </w:r>
      <w:r>
        <w:rPr>
          <w:rFonts w:cs="Calibri" w:hAnsi="Calibri" w:eastAsia="Calibri" w:ascii="Calibri"/>
          <w:spacing w:val="1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sz w:val="22"/>
          <w:szCs w:val="22"/>
        </w:rPr>
        <w:t>AL:</w:t>
      </w:r>
      <w:r>
        <w:rPr>
          <w:rFonts w:cs="Calibri" w:hAnsi="Calibri" w:eastAsia="Calibri" w:ascii="Calibri"/>
          <w:spacing w:val="1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ab/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</w:r>
      <w:r>
        <w:rPr>
          <w:rFonts w:cs="Calibri" w:hAnsi="Calibri" w:eastAsia="Calibri" w:ascii="Calibri"/>
          <w:spacing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tabs>
          <w:tab w:pos="9480" w:val="left"/>
        </w:tabs>
        <w:jc w:val="left"/>
        <w:spacing w:before="25" w:lineRule="exact" w:line="260"/>
        <w:ind w:left="100"/>
        <w:sectPr>
          <w:type w:val="continuous"/>
          <w:pgSz w:w="12400" w:h="17560"/>
          <w:pgMar w:top="1080" w:bottom="280" w:left="1000" w:right="1080"/>
        </w:sectPr>
      </w:pPr>
      <w:r>
        <w:rPr>
          <w:rFonts w:cs="Calibri" w:hAnsi="Calibri" w:eastAsia="Calibri" w:ascii="Calibri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sz w:val="22"/>
          <w:szCs w:val="22"/>
        </w:rPr>
        <w:t>CILIO</w:t>
      </w:r>
      <w:r>
        <w:rPr>
          <w:rFonts w:cs="Calibri" w:hAnsi="Calibri" w:eastAsia="Calibri" w:ascii="Calibri"/>
          <w:spacing w:val="-1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sz w:val="22"/>
          <w:szCs w:val="22"/>
        </w:rPr>
        <w:t>LE</w:t>
      </w:r>
      <w:r>
        <w:rPr>
          <w:rFonts w:cs="Calibri" w:hAnsi="Calibri" w:eastAsia="Calibri" w:ascii="Calibri"/>
          <w:spacing w:val="1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sz w:val="22"/>
          <w:szCs w:val="22"/>
        </w:rPr>
        <w:t>AL:</w:t>
      </w:r>
      <w:r>
        <w:rPr>
          <w:rFonts w:cs="Calibri" w:hAnsi="Calibri" w:eastAsia="Calibri" w:ascii="Calibri"/>
          <w:spacing w:val="1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ab/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</w:r>
      <w:r>
        <w:rPr>
          <w:rFonts w:cs="Calibri" w:hAnsi="Calibri" w:eastAsia="Calibri" w:ascii="Calibri"/>
          <w:spacing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tabs>
          <w:tab w:pos="4740" w:val="left"/>
        </w:tabs>
        <w:jc w:val="left"/>
        <w:spacing w:before="20"/>
        <w:ind w:left="100" w:right="-53"/>
      </w:pPr>
      <w:r>
        <w:rPr>
          <w:rFonts w:cs="Calibri" w:hAnsi="Calibri" w:eastAsia="Calibri" w:ascii="Calibri"/>
          <w:sz w:val="22"/>
          <w:szCs w:val="22"/>
        </w:rPr>
        <w:t>LOCALI</w:t>
      </w:r>
      <w:r>
        <w:rPr>
          <w:rFonts w:cs="Calibri" w:hAnsi="Calibri" w:eastAsia="Calibri" w:ascii="Calibri"/>
          <w:spacing w:val="-1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sz w:val="22"/>
          <w:szCs w:val="22"/>
        </w:rPr>
        <w:t>AD:</w:t>
      </w:r>
      <w:r>
        <w:rPr>
          <w:rFonts w:cs="Calibri" w:hAnsi="Calibri" w:eastAsia="Calibri" w:ascii="Calibri"/>
          <w:spacing w:val="1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ab/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</w:r>
      <w:r>
        <w:rPr>
          <w:rFonts w:cs="Calibri" w:hAnsi="Calibri" w:eastAsia="Calibri" w:ascii="Calibri"/>
          <w:spacing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tabs>
          <w:tab w:pos="4640" w:val="left"/>
        </w:tabs>
        <w:jc w:val="left"/>
        <w:spacing w:before="25" w:lineRule="exact" w:line="260"/>
        <w:sectPr>
          <w:type w:val="continuous"/>
          <w:pgSz w:w="12400" w:h="17560"/>
          <w:pgMar w:top="1080" w:bottom="280" w:left="1000" w:right="1080"/>
          <w:cols w:num="2" w:equalWidth="off">
            <w:col w:w="4754" w:space="425"/>
            <w:col w:w="5141"/>
          </w:cols>
        </w:sectPr>
      </w:pPr>
      <w:r>
        <w:br w:type="column"/>
      </w:r>
      <w:r>
        <w:rPr>
          <w:rFonts w:cs="Calibri" w:hAnsi="Calibri" w:eastAsia="Calibri" w:ascii="Calibri"/>
          <w:sz w:val="22"/>
          <w:szCs w:val="22"/>
        </w:rPr>
        <w:t>CO</w:t>
      </w:r>
      <w:r>
        <w:rPr>
          <w:rFonts w:cs="Calibri" w:hAnsi="Calibri" w:eastAsia="Calibri" w:ascii="Calibri"/>
          <w:spacing w:val="-1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sz w:val="22"/>
          <w:szCs w:val="22"/>
        </w:rPr>
        <w:t>IGO</w:t>
      </w:r>
      <w:r>
        <w:rPr>
          <w:rFonts w:cs="Calibri" w:hAnsi="Calibri" w:eastAsia="Calibri" w:ascii="Calibri"/>
          <w:spacing w:val="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sz w:val="22"/>
          <w:szCs w:val="22"/>
        </w:rPr>
        <w:t>TAL:</w:t>
      </w:r>
      <w:r>
        <w:rPr>
          <w:rFonts w:cs="Calibri" w:hAnsi="Calibri" w:eastAsia="Calibri" w:ascii="Calibri"/>
          <w:spacing w:val="1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ab/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</w:r>
      <w:r>
        <w:rPr>
          <w:rFonts w:cs="Calibri" w:hAnsi="Calibri" w:eastAsia="Calibri" w:ascii="Calibri"/>
          <w:spacing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tabs>
          <w:tab w:pos="9560" w:val="left"/>
        </w:tabs>
        <w:jc w:val="left"/>
        <w:spacing w:before="25" w:lineRule="exact" w:line="260"/>
        <w:ind w:left="100"/>
        <w:sectPr>
          <w:type w:val="continuous"/>
          <w:pgSz w:w="12400" w:h="17560"/>
          <w:pgMar w:top="1080" w:bottom="280" w:left="1000" w:right="1080"/>
        </w:sectPr>
      </w:pPr>
      <w:r>
        <w:rPr>
          <w:rFonts w:cs="Calibri" w:hAnsi="Calibri" w:eastAsia="Calibri" w:ascii="Calibri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sz w:val="22"/>
          <w:szCs w:val="22"/>
        </w:rPr>
        <w:t>RECCION</w:t>
      </w:r>
      <w:r>
        <w:rPr>
          <w:rFonts w:cs="Calibri" w:hAnsi="Calibri" w:eastAsia="Calibri" w:ascii="Calibri"/>
          <w:spacing w:val="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sz w:val="22"/>
          <w:szCs w:val="22"/>
        </w:rPr>
        <w:t>CO</w:t>
      </w:r>
      <w:r>
        <w:rPr>
          <w:rFonts w:cs="Calibri" w:hAnsi="Calibri" w:eastAsia="Calibri" w:ascii="Calibri"/>
          <w:spacing w:val="-1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sz w:val="22"/>
          <w:szCs w:val="22"/>
        </w:rPr>
        <w:t>ERCIAL:</w:t>
      </w:r>
      <w:r>
        <w:rPr>
          <w:rFonts w:cs="Calibri" w:hAnsi="Calibri" w:eastAsia="Calibri" w:ascii="Calibri"/>
          <w:spacing w:val="1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ab/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</w:r>
      <w:r>
        <w:rPr>
          <w:rFonts w:cs="Calibri" w:hAnsi="Calibri" w:eastAsia="Calibri" w:ascii="Calibri"/>
          <w:spacing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tabs>
          <w:tab w:pos="4760" w:val="left"/>
          <w:tab w:pos="4800" w:val="left"/>
        </w:tabs>
        <w:jc w:val="left"/>
        <w:spacing w:before="25" w:lineRule="auto" w:line="259"/>
        <w:ind w:left="100" w:right="-40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CONTACTO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  <w:u w:val="single" w:color="000000"/>
        </w:rPr>
        <w:tab/>
        <w:tab/>
      </w:r>
      <w:r>
        <w:rPr>
          <w:rFonts w:cs="Calibri" w:hAnsi="Calibri" w:eastAsia="Calibri" w:ascii="Calibri"/>
          <w:spacing w:val="0"/>
          <w:w w:val="100"/>
          <w:sz w:val="22"/>
          <w:szCs w:val="22"/>
          <w:u w:val="single" w:color="000000"/>
        </w:rPr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TELE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  <w:u w:val="single" w:color="000000"/>
        </w:rPr>
        <w:tab/>
      </w:r>
      <w:r>
        <w:rPr>
          <w:rFonts w:cs="Calibri" w:hAnsi="Calibri" w:eastAsia="Calibri" w:ascii="Calibri"/>
          <w:spacing w:val="0"/>
          <w:w w:val="100"/>
          <w:sz w:val="22"/>
          <w:szCs w:val="22"/>
          <w:u w:val="single" w:color="000000"/>
        </w:rPr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16"/>
          <w:szCs w:val="16"/>
        </w:rPr>
        <w:tabs>
          <w:tab w:pos="4660" w:val="left"/>
        </w:tabs>
        <w:jc w:val="left"/>
        <w:spacing w:before="20" w:lineRule="auto" w:line="263"/>
        <w:ind w:right="304" w:firstLine="10"/>
        <w:sectPr>
          <w:type w:val="continuous"/>
          <w:pgSz w:w="12400" w:h="17560"/>
          <w:pgMar w:top="1080" w:bottom="280" w:left="1000" w:right="1080"/>
          <w:cols w:num="2" w:equalWidth="off">
            <w:col w:w="4817" w:space="352"/>
            <w:col w:w="5151"/>
          </w:cols>
        </w:sectPr>
      </w:pPr>
      <w:r>
        <w:br w:type="column"/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CONTACTO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  <w:u w:val="single" w:color="000000"/>
        </w:rPr>
        <w:tab/>
      </w:r>
      <w:r>
        <w:rPr>
          <w:rFonts w:cs="Calibri" w:hAnsi="Calibri" w:eastAsia="Calibri" w:ascii="Calibri"/>
          <w:spacing w:val="0"/>
          <w:w w:val="100"/>
          <w:sz w:val="22"/>
          <w:szCs w:val="22"/>
          <w:u w:val="single" w:color="000000"/>
        </w:rPr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LAS</w:t>
      </w:r>
      <w:r>
        <w:rPr>
          <w:rFonts w:cs="Calibri" w:hAnsi="Calibri" w:eastAsia="Calibri" w:ascii="Calibri"/>
          <w:spacing w:val="-2"/>
          <w:w w:val="100"/>
          <w:sz w:val="16"/>
          <w:szCs w:val="16"/>
        </w:rPr>
        <w:t> 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O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R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D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E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N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E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S</w:t>
      </w:r>
      <w:r>
        <w:rPr>
          <w:rFonts w:cs="Calibri" w:hAnsi="Calibri" w:eastAsia="Calibri" w:ascii="Calibri"/>
          <w:spacing w:val="-2"/>
          <w:w w:val="100"/>
          <w:sz w:val="16"/>
          <w:szCs w:val="16"/>
        </w:rPr>
        <w:t> 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D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E</w:t>
      </w:r>
      <w:r>
        <w:rPr>
          <w:rFonts w:cs="Calibri" w:hAnsi="Calibri" w:eastAsia="Calibri" w:ascii="Calibri"/>
          <w:spacing w:val="-2"/>
          <w:w w:val="100"/>
          <w:sz w:val="16"/>
          <w:szCs w:val="16"/>
        </w:rPr>
        <w:t> 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PA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G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O</w:t>
      </w:r>
      <w:r>
        <w:rPr>
          <w:rFonts w:cs="Calibri" w:hAnsi="Calibri" w:eastAsia="Calibri" w:ascii="Calibri"/>
          <w:spacing w:val="-2"/>
          <w:w w:val="100"/>
          <w:sz w:val="16"/>
          <w:szCs w:val="16"/>
        </w:rPr>
        <w:t> 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Y</w:t>
      </w:r>
      <w:r>
        <w:rPr>
          <w:rFonts w:cs="Calibri" w:hAnsi="Calibri" w:eastAsia="Calibri" w:ascii="Calibri"/>
          <w:spacing w:val="-2"/>
          <w:w w:val="100"/>
          <w:sz w:val="16"/>
          <w:szCs w:val="16"/>
        </w:rPr>
        <w:t> 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C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E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RT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I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F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I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C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A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D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O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S</w:t>
      </w:r>
      <w:r>
        <w:rPr>
          <w:rFonts w:cs="Calibri" w:hAnsi="Calibri" w:eastAsia="Calibri" w:ascii="Calibri"/>
          <w:spacing w:val="-2"/>
          <w:w w:val="100"/>
          <w:sz w:val="16"/>
          <w:szCs w:val="16"/>
        </w:rPr>
        <w:t> 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D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E</w:t>
      </w:r>
      <w:r>
        <w:rPr>
          <w:rFonts w:cs="Calibri" w:hAnsi="Calibri" w:eastAsia="Calibri" w:ascii="Calibri"/>
          <w:spacing w:val="-2"/>
          <w:w w:val="100"/>
          <w:sz w:val="16"/>
          <w:szCs w:val="16"/>
        </w:rPr>
        <w:t> 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R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E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T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E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N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C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I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O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N</w:t>
      </w:r>
      <w:r>
        <w:rPr>
          <w:rFonts w:cs="Calibri" w:hAnsi="Calibri" w:eastAsia="Calibri" w:ascii="Calibri"/>
          <w:spacing w:val="-2"/>
          <w:w w:val="100"/>
          <w:sz w:val="16"/>
          <w:szCs w:val="16"/>
        </w:rPr>
        <w:t> 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S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O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N</w:t>
      </w:r>
      <w:r>
        <w:rPr>
          <w:rFonts w:cs="Calibri" w:hAnsi="Calibri" w:eastAsia="Calibri" w:ascii="Calibri"/>
          <w:spacing w:val="-2"/>
          <w:w w:val="100"/>
          <w:sz w:val="16"/>
          <w:szCs w:val="16"/>
        </w:rPr>
        <w:t> 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E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N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V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IA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D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O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S</w:t>
      </w:r>
      <w:r>
        <w:rPr>
          <w:rFonts w:cs="Calibri" w:hAnsi="Calibri" w:eastAsia="Calibri" w:ascii="Calibri"/>
          <w:spacing w:val="-2"/>
          <w:w w:val="100"/>
          <w:sz w:val="16"/>
          <w:szCs w:val="16"/>
        </w:rPr>
        <w:t> 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AL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 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C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O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RR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E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O</w:t>
      </w:r>
      <w:r>
        <w:rPr>
          <w:rFonts w:cs="Calibri" w:hAnsi="Calibri" w:eastAsia="Calibri" w:ascii="Calibri"/>
          <w:spacing w:val="-2"/>
          <w:w w:val="100"/>
          <w:sz w:val="16"/>
          <w:szCs w:val="16"/>
        </w:rPr>
        <w:t> 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D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E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CLARA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D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O</w:t>
      </w:r>
      <w:r>
        <w:rPr>
          <w:rFonts w:cs="Calibri" w:hAnsi="Calibri" w:eastAsia="Calibri" w:ascii="Calibri"/>
          <w:spacing w:val="-2"/>
          <w:w w:val="100"/>
          <w:sz w:val="16"/>
          <w:szCs w:val="16"/>
        </w:rPr>
        <w:t> 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P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O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R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 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PA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G</w:t>
      </w:r>
      <w:r>
        <w:rPr>
          <w:rFonts w:cs="Calibri" w:hAnsi="Calibri" w:eastAsia="Calibri" w:ascii="Calibri"/>
          <w:spacing w:val="-1"/>
          <w:w w:val="100"/>
          <w:sz w:val="16"/>
          <w:szCs w:val="16"/>
        </w:rPr>
        <w:t>O</w:t>
      </w:r>
      <w:r>
        <w:rPr>
          <w:rFonts w:cs="Calibri" w:hAnsi="Calibri" w:eastAsia="Calibri" w:ascii="Calibri"/>
          <w:spacing w:val="0"/>
          <w:w w:val="100"/>
          <w:sz w:val="16"/>
          <w:szCs w:val="16"/>
        </w:rPr>
        <w:t>S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40"/>
        <w:ind w:left="4123"/>
      </w:pPr>
      <w:r>
        <w:rPr>
          <w:rFonts w:cs="Calibri" w:hAnsi="Calibri" w:eastAsia="Calibri" w:ascii="Calibri"/>
          <w:spacing w:val="-1"/>
          <w:w w:val="100"/>
          <w:position w:val="1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IT</w:t>
      </w:r>
      <w:r>
        <w:rPr>
          <w:rFonts w:cs="Calibri" w:hAnsi="Calibri" w:eastAsia="Calibri" w:ascii="Calibri"/>
          <w:spacing w:val="-1"/>
          <w:w w:val="100"/>
          <w:position w:val="1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ACI</w:t>
      </w:r>
      <w:r>
        <w:rPr>
          <w:rFonts w:cs="Calibri" w:hAnsi="Calibri" w:eastAsia="Calibri" w:ascii="Calibri"/>
          <w:spacing w:val="-1"/>
          <w:w w:val="100"/>
          <w:position w:val="1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IM</w:t>
      </w:r>
      <w:r>
        <w:rPr>
          <w:rFonts w:cs="Calibri" w:hAnsi="Calibri" w:eastAsia="Calibri" w:ascii="Calibri"/>
          <w:spacing w:val="-1"/>
          <w:w w:val="100"/>
          <w:position w:val="1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position w:val="1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ITIVA</w:t>
      </w:r>
      <w:r>
        <w:rPr>
          <w:rFonts w:cs="Calibri" w:hAnsi="Calibri" w:eastAsia="Calibri" w:ascii="Calibri"/>
          <w:spacing w:val="0"/>
          <w:w w:val="100"/>
          <w:position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39" w:lineRule="exact" w:line="260"/>
        <w:ind w:left="100" w:right="-53"/>
      </w:pP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ACI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IVA: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                 </w:t>
      </w:r>
      <w:r>
        <w:rPr>
          <w:rFonts w:cs="Calibri" w:hAnsi="Calibri" w:eastAsia="Calibri" w:ascii="Calibri"/>
          <w:spacing w:val="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                </w:t>
      </w:r>
      <w:r>
        <w:rPr>
          <w:rFonts w:cs="Calibri" w:hAnsi="Calibri" w:eastAsia="Calibri" w:ascii="Calibri"/>
          <w:spacing w:val="2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NOTRIB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TO</w:t>
      </w:r>
    </w:p>
    <w:p>
      <w:pPr>
        <w:rPr>
          <w:sz w:val="28"/>
          <w:szCs w:val="28"/>
        </w:rPr>
        <w:jc w:val="left"/>
        <w:spacing w:before="8" w:lineRule="exact" w:line="280"/>
      </w:pPr>
      <w:r>
        <w:br w:type="column"/>
      </w:r>
      <w:r>
        <w:rPr>
          <w:sz w:val="28"/>
          <w:szCs w:val="28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60"/>
        <w:sectPr>
          <w:type w:val="continuous"/>
          <w:pgSz w:w="12400" w:h="17560"/>
          <w:pgMar w:top="1080" w:bottom="280" w:left="1000" w:right="1080"/>
          <w:cols w:num="2" w:equalWidth="off">
            <w:col w:w="6595" w:space="1155"/>
            <w:col w:w="2570"/>
          </w:cols>
        </w:sectPr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X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CENTO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6" w:lineRule="auto" w:line="255"/>
        <w:ind w:left="100" w:right="-40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CIA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ACI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31"/>
      </w:pPr>
      <w:r>
        <w:br w:type="column"/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                           </w:t>
      </w:r>
      <w:r>
        <w:rPr>
          <w:rFonts w:cs="Calibri" w:hAnsi="Calibri" w:eastAsia="Calibri" w:ascii="Calibri"/>
          <w:spacing w:val="2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                    </w:t>
      </w:r>
      <w:r>
        <w:rPr>
          <w:rFonts w:cs="Calibri" w:hAnsi="Calibri" w:eastAsia="Calibri" w:ascii="Calibri"/>
          <w:spacing w:val="3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X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CENTO</w:t>
      </w:r>
    </w:p>
    <w:p>
      <w:pPr>
        <w:rPr>
          <w:sz w:val="10"/>
          <w:szCs w:val="10"/>
        </w:rPr>
        <w:jc w:val="left"/>
        <w:spacing w:before="10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0"/>
          <w:szCs w:val="20"/>
        </w:rPr>
        <w:tabs>
          <w:tab w:pos="7480" w:val="left"/>
        </w:tabs>
        <w:jc w:val="left"/>
        <w:ind w:left="215"/>
      </w:pPr>
      <w:r>
        <w:rPr>
          <w:rFonts w:cs="Calibri" w:hAnsi="Calibri" w:eastAsia="Calibri" w:ascii="Calibri"/>
          <w:position w:val="2"/>
          <w:sz w:val="18"/>
          <w:szCs w:val="18"/>
        </w:rPr>
        <w:t>I</w:t>
      </w:r>
      <w:r>
        <w:rPr>
          <w:rFonts w:cs="Calibri" w:hAnsi="Calibri" w:eastAsia="Calibri" w:ascii="Calibri"/>
          <w:spacing w:val="-2"/>
          <w:position w:val="2"/>
          <w:sz w:val="18"/>
          <w:szCs w:val="18"/>
        </w:rPr>
        <w:t>N</w:t>
      </w:r>
      <w:r>
        <w:rPr>
          <w:rFonts w:cs="Calibri" w:hAnsi="Calibri" w:eastAsia="Calibri" w:ascii="Calibri"/>
          <w:spacing w:val="0"/>
          <w:position w:val="2"/>
          <w:sz w:val="18"/>
          <w:szCs w:val="18"/>
        </w:rPr>
        <w:t>S</w:t>
      </w:r>
      <w:r>
        <w:rPr>
          <w:rFonts w:cs="Calibri" w:hAnsi="Calibri" w:eastAsia="Calibri" w:ascii="Calibri"/>
          <w:spacing w:val="-1"/>
          <w:position w:val="2"/>
          <w:sz w:val="18"/>
          <w:szCs w:val="18"/>
        </w:rPr>
        <w:t>C</w:t>
      </w:r>
      <w:r>
        <w:rPr>
          <w:rFonts w:cs="Calibri" w:hAnsi="Calibri" w:eastAsia="Calibri" w:ascii="Calibri"/>
          <w:spacing w:val="0"/>
          <w:position w:val="2"/>
          <w:sz w:val="18"/>
          <w:szCs w:val="18"/>
        </w:rPr>
        <w:t>R</w:t>
      </w:r>
      <w:r>
        <w:rPr>
          <w:rFonts w:cs="Calibri" w:hAnsi="Calibri" w:eastAsia="Calibri" w:ascii="Calibri"/>
          <w:spacing w:val="-1"/>
          <w:position w:val="2"/>
          <w:sz w:val="18"/>
          <w:szCs w:val="18"/>
        </w:rPr>
        <w:t>I</w:t>
      </w:r>
      <w:r>
        <w:rPr>
          <w:rFonts w:cs="Calibri" w:hAnsi="Calibri" w:eastAsia="Calibri" w:ascii="Calibri"/>
          <w:spacing w:val="0"/>
          <w:position w:val="2"/>
          <w:sz w:val="18"/>
          <w:szCs w:val="18"/>
        </w:rPr>
        <w:t>PTO</w:t>
      </w:r>
      <w:r>
        <w:rPr>
          <w:rFonts w:cs="Calibri" w:hAnsi="Calibri" w:eastAsia="Calibri" w:ascii="Calibri"/>
          <w:spacing w:val="0"/>
          <w:position w:val="2"/>
          <w:sz w:val="18"/>
          <w:szCs w:val="18"/>
        </w:rPr>
        <w:t>        </w:t>
      </w:r>
      <w:r>
        <w:rPr>
          <w:rFonts w:cs="Calibri" w:hAnsi="Calibri" w:eastAsia="Calibri" w:ascii="Calibri"/>
          <w:spacing w:val="2"/>
          <w:position w:val="2"/>
          <w:sz w:val="18"/>
          <w:szCs w:val="18"/>
        </w:rPr>
        <w:t> </w:t>
      </w:r>
      <w:r>
        <w:rPr>
          <w:rFonts w:cs="Calibri" w:hAnsi="Calibri" w:eastAsia="Calibri" w:ascii="Calibri"/>
          <w:spacing w:val="-1"/>
          <w:position w:val="2"/>
          <w:sz w:val="18"/>
          <w:szCs w:val="18"/>
        </w:rPr>
        <w:t>N</w:t>
      </w:r>
      <w:r>
        <w:rPr>
          <w:rFonts w:cs="Calibri" w:hAnsi="Calibri" w:eastAsia="Calibri" w:ascii="Calibri"/>
          <w:spacing w:val="0"/>
          <w:position w:val="2"/>
          <w:sz w:val="18"/>
          <w:szCs w:val="18"/>
        </w:rPr>
        <w:t>O</w:t>
      </w:r>
      <w:r>
        <w:rPr>
          <w:rFonts w:cs="Calibri" w:hAnsi="Calibri" w:eastAsia="Calibri" w:ascii="Calibri"/>
          <w:spacing w:val="0"/>
          <w:position w:val="2"/>
          <w:sz w:val="18"/>
          <w:szCs w:val="18"/>
        </w:rPr>
        <w:t> </w:t>
      </w:r>
      <w:r>
        <w:rPr>
          <w:rFonts w:cs="Calibri" w:hAnsi="Calibri" w:eastAsia="Calibri" w:ascii="Calibri"/>
          <w:spacing w:val="0"/>
          <w:position w:val="2"/>
          <w:sz w:val="18"/>
          <w:szCs w:val="18"/>
        </w:rPr>
        <w:t>I</w:t>
      </w:r>
      <w:r>
        <w:rPr>
          <w:rFonts w:cs="Calibri" w:hAnsi="Calibri" w:eastAsia="Calibri" w:ascii="Calibri"/>
          <w:spacing w:val="-2"/>
          <w:position w:val="2"/>
          <w:sz w:val="18"/>
          <w:szCs w:val="18"/>
        </w:rPr>
        <w:t>N</w:t>
      </w:r>
      <w:r>
        <w:rPr>
          <w:rFonts w:cs="Calibri" w:hAnsi="Calibri" w:eastAsia="Calibri" w:ascii="Calibri"/>
          <w:spacing w:val="0"/>
          <w:position w:val="2"/>
          <w:sz w:val="18"/>
          <w:szCs w:val="18"/>
        </w:rPr>
        <w:t>S</w:t>
      </w:r>
      <w:r>
        <w:rPr>
          <w:rFonts w:cs="Calibri" w:hAnsi="Calibri" w:eastAsia="Calibri" w:ascii="Calibri"/>
          <w:spacing w:val="-1"/>
          <w:position w:val="2"/>
          <w:sz w:val="18"/>
          <w:szCs w:val="18"/>
        </w:rPr>
        <w:t>C</w:t>
      </w:r>
      <w:r>
        <w:rPr>
          <w:rFonts w:cs="Calibri" w:hAnsi="Calibri" w:eastAsia="Calibri" w:ascii="Calibri"/>
          <w:spacing w:val="0"/>
          <w:position w:val="2"/>
          <w:sz w:val="18"/>
          <w:szCs w:val="18"/>
        </w:rPr>
        <w:t>R</w:t>
      </w:r>
      <w:r>
        <w:rPr>
          <w:rFonts w:cs="Calibri" w:hAnsi="Calibri" w:eastAsia="Calibri" w:ascii="Calibri"/>
          <w:spacing w:val="-1"/>
          <w:position w:val="2"/>
          <w:sz w:val="18"/>
          <w:szCs w:val="18"/>
        </w:rPr>
        <w:t>I</w:t>
      </w:r>
      <w:r>
        <w:rPr>
          <w:rFonts w:cs="Calibri" w:hAnsi="Calibri" w:eastAsia="Calibri" w:ascii="Calibri"/>
          <w:spacing w:val="0"/>
          <w:position w:val="2"/>
          <w:sz w:val="18"/>
          <w:szCs w:val="18"/>
        </w:rPr>
        <w:t>PTO</w:t>
      </w:r>
      <w:r>
        <w:rPr>
          <w:rFonts w:cs="Calibri" w:hAnsi="Calibri" w:eastAsia="Calibri" w:ascii="Calibri"/>
          <w:spacing w:val="0"/>
          <w:position w:val="2"/>
          <w:sz w:val="18"/>
          <w:szCs w:val="18"/>
        </w:rPr>
        <w:t>         </w:t>
      </w:r>
      <w:r>
        <w:rPr>
          <w:rFonts w:cs="Calibri" w:hAnsi="Calibri" w:eastAsia="Calibri" w:ascii="Calibri"/>
          <w:spacing w:val="9"/>
          <w:position w:val="2"/>
          <w:sz w:val="18"/>
          <w:szCs w:val="18"/>
        </w:rPr>
        <w:t> </w:t>
      </w:r>
      <w:r>
        <w:rPr>
          <w:rFonts w:cs="Calibri" w:hAnsi="Calibri" w:eastAsia="Calibri" w:ascii="Calibri"/>
          <w:spacing w:val="0"/>
          <w:position w:val="2"/>
          <w:sz w:val="18"/>
          <w:szCs w:val="18"/>
        </w:rPr>
        <w:t>E</w:t>
      </w:r>
      <w:r>
        <w:rPr>
          <w:rFonts w:cs="Calibri" w:hAnsi="Calibri" w:eastAsia="Calibri" w:ascii="Calibri"/>
          <w:spacing w:val="-1"/>
          <w:position w:val="2"/>
          <w:sz w:val="18"/>
          <w:szCs w:val="18"/>
        </w:rPr>
        <w:t>X</w:t>
      </w:r>
      <w:r>
        <w:rPr>
          <w:rFonts w:cs="Calibri" w:hAnsi="Calibri" w:eastAsia="Calibri" w:ascii="Calibri"/>
          <w:spacing w:val="-1"/>
          <w:position w:val="2"/>
          <w:sz w:val="18"/>
          <w:szCs w:val="18"/>
        </w:rPr>
        <w:t>C</w:t>
      </w:r>
      <w:r>
        <w:rPr>
          <w:rFonts w:cs="Calibri" w:hAnsi="Calibri" w:eastAsia="Calibri" w:ascii="Calibri"/>
          <w:spacing w:val="0"/>
          <w:position w:val="2"/>
          <w:sz w:val="18"/>
          <w:szCs w:val="18"/>
        </w:rPr>
        <w:t>E</w:t>
      </w:r>
      <w:r>
        <w:rPr>
          <w:rFonts w:cs="Calibri" w:hAnsi="Calibri" w:eastAsia="Calibri" w:ascii="Calibri"/>
          <w:spacing w:val="-2"/>
          <w:position w:val="2"/>
          <w:sz w:val="18"/>
          <w:szCs w:val="18"/>
        </w:rPr>
        <w:t>N</w:t>
      </w:r>
      <w:r>
        <w:rPr>
          <w:rFonts w:cs="Calibri" w:hAnsi="Calibri" w:eastAsia="Calibri" w:ascii="Calibri"/>
          <w:spacing w:val="0"/>
          <w:position w:val="2"/>
          <w:sz w:val="18"/>
          <w:szCs w:val="18"/>
        </w:rPr>
        <w:t>TO</w:t>
      </w:r>
      <w:r>
        <w:rPr>
          <w:rFonts w:cs="Calibri" w:hAnsi="Calibri" w:eastAsia="Calibri" w:ascii="Calibri"/>
          <w:spacing w:val="0"/>
          <w:position w:val="2"/>
          <w:sz w:val="18"/>
          <w:szCs w:val="18"/>
        </w:rPr>
        <w:t>           </w:t>
      </w:r>
      <w:r>
        <w:rPr>
          <w:rFonts w:cs="Calibri" w:hAnsi="Calibri" w:eastAsia="Calibri" w:ascii="Calibri"/>
          <w:spacing w:val="-5"/>
          <w:position w:val="2"/>
          <w:sz w:val="18"/>
          <w:szCs w:val="18"/>
        </w:rPr>
        <w:t> </w:t>
      </w:r>
      <w:r>
        <w:rPr>
          <w:rFonts w:cs="Calibri" w:hAnsi="Calibri" w:eastAsia="Calibri" w:ascii="Calibri"/>
          <w:spacing w:val="1"/>
          <w:position w:val="0"/>
          <w:sz w:val="20"/>
          <w:szCs w:val="20"/>
        </w:rPr>
        <w:t>N</w:t>
      </w:r>
      <w:r>
        <w:rPr>
          <w:rFonts w:cs="Calibri" w:hAnsi="Calibri" w:eastAsia="Calibri" w:ascii="Calibri"/>
          <w:spacing w:val="0"/>
          <w:position w:val="0"/>
          <w:sz w:val="20"/>
          <w:szCs w:val="20"/>
        </w:rPr>
        <w:t>°:</w:t>
      </w:r>
      <w:r>
        <w:rPr>
          <w:rFonts w:cs="Calibri" w:hAnsi="Calibri" w:eastAsia="Calibri" w:ascii="Calibri"/>
          <w:spacing w:val="-1"/>
          <w:position w:val="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position w:val="0"/>
          <w:sz w:val="20"/>
          <w:szCs w:val="20"/>
          <w:u w:val="single" w:color="000000"/>
        </w:rPr>
        <w:t>                          </w:t>
      </w:r>
      <w:r>
        <w:rPr>
          <w:rFonts w:cs="Calibri" w:hAnsi="Calibri" w:eastAsia="Calibri" w:ascii="Calibri"/>
          <w:spacing w:val="-22"/>
          <w:position w:val="0"/>
          <w:sz w:val="20"/>
          <w:szCs w:val="20"/>
          <w:u w:val="single" w:color="000000"/>
        </w:rPr>
        <w:t> </w:t>
      </w:r>
      <w:r>
        <w:rPr>
          <w:rFonts w:cs="Calibri" w:hAnsi="Calibri" w:eastAsia="Calibri" w:ascii="Calibri"/>
          <w:spacing w:val="-22"/>
          <w:position w:val="0"/>
          <w:sz w:val="20"/>
          <w:szCs w:val="20"/>
          <w:u w:val="single" w:color="000000"/>
        </w:rPr>
      </w:r>
      <w:r>
        <w:rPr>
          <w:rFonts w:cs="Calibri" w:hAnsi="Calibri" w:eastAsia="Calibri" w:ascii="Calibri"/>
          <w:spacing w:val="-22"/>
          <w:position w:val="0"/>
          <w:sz w:val="20"/>
          <w:szCs w:val="20"/>
        </w:rPr>
      </w:r>
      <w:r>
        <w:rPr>
          <w:rFonts w:cs="Calibri" w:hAnsi="Calibri" w:eastAsia="Calibri" w:ascii="Calibri"/>
          <w:spacing w:val="1"/>
          <w:position w:val="0"/>
          <w:sz w:val="20"/>
          <w:szCs w:val="20"/>
        </w:rPr>
        <w:t>S</w:t>
      </w:r>
      <w:r>
        <w:rPr>
          <w:rFonts w:cs="Calibri" w:hAnsi="Calibri" w:eastAsia="Calibri" w:ascii="Calibri"/>
          <w:spacing w:val="0"/>
          <w:position w:val="0"/>
          <w:sz w:val="20"/>
          <w:szCs w:val="20"/>
        </w:rPr>
        <w:t>E</w:t>
      </w:r>
      <w:r>
        <w:rPr>
          <w:rFonts w:cs="Calibri" w:hAnsi="Calibri" w:eastAsia="Calibri" w:ascii="Calibri"/>
          <w:spacing w:val="-1"/>
          <w:position w:val="0"/>
          <w:sz w:val="20"/>
          <w:szCs w:val="20"/>
        </w:rPr>
        <w:t>D</w:t>
      </w:r>
      <w:r>
        <w:rPr>
          <w:rFonts w:cs="Calibri" w:hAnsi="Calibri" w:eastAsia="Calibri" w:ascii="Calibri"/>
          <w:spacing w:val="0"/>
          <w:position w:val="0"/>
          <w:sz w:val="20"/>
          <w:szCs w:val="20"/>
        </w:rPr>
        <w:t>E:</w:t>
      </w:r>
      <w:r>
        <w:rPr>
          <w:rFonts w:cs="Calibri" w:hAnsi="Calibri" w:eastAsia="Calibri" w:ascii="Calibri"/>
          <w:spacing w:val="-1"/>
          <w:position w:val="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position w:val="0"/>
          <w:sz w:val="20"/>
          <w:szCs w:val="20"/>
          <w:u w:val="single" w:color="000000"/>
        </w:rPr>
        <w:t> </w:t>
      </w:r>
      <w:r>
        <w:rPr>
          <w:rFonts w:cs="Calibri" w:hAnsi="Calibri" w:eastAsia="Calibri" w:ascii="Calibri"/>
          <w:spacing w:val="0"/>
          <w:position w:val="0"/>
          <w:sz w:val="20"/>
          <w:szCs w:val="20"/>
          <w:u w:val="single" w:color="000000"/>
        </w:rPr>
        <w:tab/>
      </w:r>
      <w:r>
        <w:rPr>
          <w:rFonts w:cs="Calibri" w:hAnsi="Calibri" w:eastAsia="Calibri" w:ascii="Calibri"/>
          <w:spacing w:val="0"/>
          <w:position w:val="0"/>
          <w:sz w:val="20"/>
          <w:szCs w:val="20"/>
          <w:u w:val="single" w:color="000000"/>
        </w:rPr>
      </w:r>
      <w:r>
        <w:rPr>
          <w:rFonts w:cs="Calibri" w:hAnsi="Calibri" w:eastAsia="Calibri" w:ascii="Calibri"/>
          <w:spacing w:val="0"/>
          <w:position w:val="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center"/>
        <w:ind w:left="1419" w:right="3988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RETE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LICAR</w:t>
      </w:r>
    </w:p>
    <w:p>
      <w:pPr>
        <w:rPr>
          <w:rFonts w:cs="Calibri" w:hAnsi="Calibri" w:eastAsia="Calibri" w:ascii="Calibri"/>
          <w:sz w:val="22"/>
          <w:szCs w:val="22"/>
        </w:rPr>
        <w:jc w:val="center"/>
        <w:spacing w:before="21" w:lineRule="exact" w:line="260"/>
        <w:ind w:left="334" w:right="2907"/>
        <w:sectPr>
          <w:type w:val="continuous"/>
          <w:pgSz w:w="12400" w:h="17560"/>
          <w:pgMar w:top="1080" w:bottom="280" w:left="1000" w:right="1080"/>
          <w:cols w:num="2" w:equalWidth="off">
            <w:col w:w="2053" w:space="556"/>
            <w:col w:w="7711"/>
          </w:cols>
        </w:sectPr>
      </w:pP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CIAS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Ú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CTIVIDAD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(MARCAR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CON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X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)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30" w:lineRule="auto" w:line="259"/>
        <w:ind w:left="263" w:right="-40" w:hanging="40"/>
      </w:pPr>
      <w:r>
        <w:pict>
          <v:shape type="#_x0000_t202" style="position:absolute;margin-left:84.897pt;margin-top:18.2336pt;width:38.126pt;height:27.59pt;mso-position-horizontal-relative:page;mso-position-vertical-relative:paragraph;z-index:-257" filled="f" stroked="f">
            <v:textbox inset="0,0,0,0">
              <w:txbxContent>
                <w:p>
                  <w:pPr>
                    <w:rPr>
                      <w:rFonts w:cs="Calibri" w:hAnsi="Calibri" w:eastAsia="Calibri" w:ascii="Calibri"/>
                      <w:sz w:val="22"/>
                      <w:szCs w:val="22"/>
                    </w:rPr>
                    <w:jc w:val="left"/>
                    <w:spacing w:lineRule="exact" w:line="220"/>
                    <w:ind w:right="-53"/>
                  </w:pPr>
                  <w:r>
                    <w:rPr>
                      <w:rFonts w:cs="Calibri" w:hAnsi="Calibri" w:eastAsia="Calibri" w:ascii="Calibri"/>
                      <w:spacing w:val="0"/>
                      <w:w w:val="100"/>
                      <w:position w:val="1"/>
                      <w:sz w:val="22"/>
                      <w:szCs w:val="22"/>
                    </w:rPr>
                    <w:t>BLES</w:t>
                  </w:r>
                  <w:r>
                    <w:rPr>
                      <w:rFonts w:cs="Calibri" w:hAnsi="Calibri" w:eastAsia="Calibri" w:ascii="Calibri"/>
                      <w:spacing w:val="-1"/>
                      <w:w w:val="100"/>
                      <w:position w:val="1"/>
                      <w:sz w:val="22"/>
                      <w:szCs w:val="22"/>
                    </w:rPr>
                    <w:t> </w:t>
                  </w:r>
                  <w:r>
                    <w:rPr>
                      <w:rFonts w:cs="Calibri" w:hAnsi="Calibri" w:eastAsia="Calibri" w:ascii="Calibri"/>
                      <w:spacing w:val="0"/>
                      <w:w w:val="100"/>
                      <w:position w:val="1"/>
                      <w:sz w:val="22"/>
                      <w:szCs w:val="22"/>
                    </w:rPr>
                    <w:t>Y</w:t>
                  </w:r>
                  <w:r>
                    <w:rPr>
                      <w:rFonts w:cs="Calibri" w:hAnsi="Calibri" w:eastAsia="Calibri" w:ascii="Calibri"/>
                      <w:spacing w:val="1"/>
                      <w:w w:val="100"/>
                      <w:position w:val="1"/>
                      <w:sz w:val="22"/>
                      <w:szCs w:val="22"/>
                    </w:rPr>
                    <w:t> </w:t>
                  </w:r>
                  <w:r>
                    <w:rPr>
                      <w:rFonts w:cs="Calibri" w:hAnsi="Calibri" w:eastAsia="Calibri" w:ascii="Calibri"/>
                      <w:spacing w:val="0"/>
                      <w:w w:val="100"/>
                      <w:position w:val="1"/>
                      <w:sz w:val="22"/>
                      <w:szCs w:val="22"/>
                    </w:rPr>
                    <w:t>D</w:t>
                  </w:r>
                  <w:r>
                    <w:rPr>
                      <w:rFonts w:cs="Calibri" w:hAnsi="Calibri" w:eastAsia="Calibri" w:ascii="Calibri"/>
                      <w:spacing w:val="0"/>
                      <w:w w:val="100"/>
                      <w:position w:val="0"/>
                      <w:sz w:val="22"/>
                      <w:szCs w:val="22"/>
                    </w:rPr>
                  </w:r>
                </w:p>
              </w:txbxContent>
            </v:textbox>
            <w10:wrap type="none"/>
          </v:shape>
        </w:pic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/VE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BIENES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          </w:t>
      </w:r>
      <w:r>
        <w:rPr>
          <w:rFonts w:cs="Calibri" w:hAnsi="Calibri" w:eastAsia="Calibri" w:ascii="Calibri"/>
          <w:spacing w:val="1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CAMBIO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30" w:lineRule="auto" w:line="259"/>
        <w:ind w:right="-40" w:firstLine="298"/>
      </w:pPr>
      <w:r>
        <w:br w:type="column"/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ERACI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ORTE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30" w:lineRule="auto" w:line="259"/>
        <w:ind w:left="447" w:right="-40" w:hanging="447"/>
      </w:pPr>
      <w:r>
        <w:br w:type="column"/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LOCACI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N,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OBRAS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ERVICI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30" w:lineRule="auto" w:line="259"/>
        <w:ind w:left="337" w:right="320" w:hanging="337"/>
        <w:sectPr>
          <w:type w:val="continuous"/>
          <w:pgSz w:w="12400" w:h="17560"/>
          <w:pgMar w:top="1080" w:bottom="280" w:left="1000" w:right="1080"/>
          <w:cols w:num="4" w:equalWidth="off">
            <w:col w:w="2411" w:space="363"/>
            <w:col w:w="2164" w:space="579"/>
            <w:col w:w="1818" w:space="698"/>
            <w:col w:w="2287"/>
          </w:cols>
        </w:sectPr>
      </w:pPr>
      <w:r>
        <w:br w:type="column"/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X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CENTO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ADJ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NTAR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ICAD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)</w:t>
      </w:r>
    </w:p>
    <w:p>
      <w:pPr>
        <w:rPr>
          <w:sz w:val="26"/>
          <w:szCs w:val="26"/>
        </w:rPr>
        <w:jc w:val="left"/>
        <w:spacing w:before="2" w:lineRule="exact" w:line="260"/>
      </w:pPr>
      <w:r>
        <w:rPr>
          <w:sz w:val="26"/>
          <w:szCs w:val="26"/>
        </w:rPr>
      </w:r>
    </w:p>
    <w:p>
      <w:pPr>
        <w:rPr>
          <w:rFonts w:cs="Calibri" w:hAnsi="Calibri" w:eastAsia="Calibri" w:ascii="Calibri"/>
          <w:sz w:val="22"/>
          <w:szCs w:val="22"/>
        </w:rPr>
        <w:tabs>
          <w:tab w:pos="9840" w:val="left"/>
        </w:tabs>
        <w:jc w:val="left"/>
        <w:spacing w:before="15" w:lineRule="auto" w:line="254"/>
        <w:ind w:left="2081" w:right="434" w:hanging="1980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OTROS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INI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)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  <w:u w:val="single" w:color="000000"/>
        </w:rPr>
        <w:tab/>
        <w:tab/>
      </w:r>
      <w:r>
        <w:rPr>
          <w:rFonts w:cs="Calibri" w:hAnsi="Calibri" w:eastAsia="Calibri" w:ascii="Calibri"/>
          <w:spacing w:val="0"/>
          <w:w w:val="100"/>
          <w:sz w:val="22"/>
          <w:szCs w:val="22"/>
          <w:u w:val="single" w:color="000000"/>
        </w:rPr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TOS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IND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CAR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CCIONES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JETAS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RETE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</w:p>
    <w:p>
      <w:pPr>
        <w:rPr>
          <w:rFonts w:cs="Calibri" w:hAnsi="Calibri" w:eastAsia="Calibri" w:ascii="Calibri"/>
          <w:sz w:val="22"/>
          <w:szCs w:val="22"/>
        </w:rPr>
        <w:tabs>
          <w:tab w:pos="10020" w:val="left"/>
        </w:tabs>
        <w:jc w:val="left"/>
        <w:spacing w:before="10" w:lineRule="exact" w:line="260"/>
        <w:ind w:left="100"/>
      </w:pPr>
      <w:r>
        <w:rPr>
          <w:rFonts w:cs="Calibri" w:hAnsi="Calibri" w:eastAsia="Calibri" w:ascii="Calibri"/>
          <w:sz w:val="22"/>
          <w:szCs w:val="22"/>
        </w:rPr>
        <w:t>NE</w:t>
      </w:r>
      <w:r>
        <w:rPr>
          <w:rFonts w:cs="Calibri" w:hAnsi="Calibri" w:eastAsia="Calibri" w:ascii="Calibri"/>
          <w:spacing w:val="-1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sz w:val="22"/>
          <w:szCs w:val="22"/>
        </w:rPr>
        <w:t>Q</w:t>
      </w:r>
      <w:r>
        <w:rPr>
          <w:rFonts w:cs="Calibri" w:hAnsi="Calibri" w:eastAsia="Calibri" w:ascii="Calibri"/>
          <w:spacing w:val="-2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sz w:val="22"/>
          <w:szCs w:val="22"/>
        </w:rPr>
        <w:t>EN</w:t>
      </w:r>
      <w:r>
        <w:rPr>
          <w:rFonts w:cs="Calibri" w:hAnsi="Calibri" w:eastAsia="Calibri" w:ascii="Calibri"/>
          <w:spacing w:val="0"/>
          <w:sz w:val="22"/>
          <w:szCs w:val="22"/>
        </w:rPr>
        <w:t>                               </w:t>
      </w:r>
      <w:r>
        <w:rPr>
          <w:rFonts w:cs="Calibri" w:hAnsi="Calibri" w:eastAsia="Calibri" w:ascii="Calibri"/>
          <w:spacing w:val="-1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sz w:val="22"/>
          <w:szCs w:val="22"/>
        </w:rPr>
        <w:t>RIO</w:t>
      </w:r>
      <w:r>
        <w:rPr>
          <w:rFonts w:cs="Calibri" w:hAnsi="Calibri" w:eastAsia="Calibri" w:ascii="Calibri"/>
          <w:spacing w:val="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sz w:val="22"/>
          <w:szCs w:val="22"/>
        </w:rPr>
        <w:t>NE</w:t>
      </w:r>
      <w:r>
        <w:rPr>
          <w:rFonts w:cs="Calibri" w:hAnsi="Calibri" w:eastAsia="Calibri" w:ascii="Calibri"/>
          <w:spacing w:val="1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sz w:val="22"/>
          <w:szCs w:val="22"/>
        </w:rPr>
        <w:t>RO</w:t>
      </w:r>
      <w:r>
        <w:rPr>
          <w:rFonts w:cs="Calibri" w:hAnsi="Calibri" w:eastAsia="Calibri" w:ascii="Calibri"/>
          <w:spacing w:val="0"/>
          <w:sz w:val="22"/>
          <w:szCs w:val="22"/>
        </w:rPr>
        <w:t>                              </w:t>
      </w:r>
      <w:r>
        <w:rPr>
          <w:rFonts w:cs="Calibri" w:hAnsi="Calibri" w:eastAsia="Calibri" w:ascii="Calibri"/>
          <w:spacing w:val="4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sz w:val="22"/>
          <w:szCs w:val="22"/>
        </w:rPr>
        <w:t>OTRO</w:t>
      </w:r>
      <w:r>
        <w:rPr>
          <w:rFonts w:cs="Calibri" w:hAnsi="Calibri" w:eastAsia="Calibri" w:ascii="Calibri"/>
          <w:spacing w:val="-2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sz w:val="22"/>
          <w:szCs w:val="22"/>
        </w:rPr>
        <w:t>: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> </w:t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  <w:tab/>
      </w:r>
      <w:r>
        <w:rPr>
          <w:rFonts w:cs="Calibri" w:hAnsi="Calibri" w:eastAsia="Calibri" w:ascii="Calibri"/>
          <w:spacing w:val="0"/>
          <w:sz w:val="22"/>
          <w:szCs w:val="22"/>
          <w:u w:val="single" w:color="000000"/>
        </w:rPr>
      </w:r>
      <w:r>
        <w:rPr>
          <w:rFonts w:cs="Calibri" w:hAnsi="Calibri" w:eastAsia="Calibri" w:ascii="Calibri"/>
          <w:spacing w:val="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15" w:lineRule="exact" w:line="280"/>
        <w:sectPr>
          <w:type w:val="continuous"/>
          <w:pgSz w:w="12400" w:h="17560"/>
          <w:pgMar w:top="1080" w:bottom="280" w:left="1000" w:right="1080"/>
        </w:sectPr>
      </w:pPr>
      <w:r>
        <w:rPr>
          <w:sz w:val="28"/>
          <w:szCs w:val="28"/>
        </w:rPr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auto" w:line="258"/>
        <w:ind w:left="100" w:right="-40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CON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CIA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CON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CIA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IIBB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5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ADO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40"/>
        <w:ind w:left="100"/>
      </w:pP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CE</w:t>
      </w:r>
      <w:r>
        <w:rPr>
          <w:rFonts w:cs="Calibri" w:hAnsi="Calibri" w:eastAsia="Calibri" w:ascii="Calibri"/>
          <w:spacing w:val="1"/>
          <w:w w:val="100"/>
          <w:position w:val="1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TI</w:t>
      </w:r>
      <w:r>
        <w:rPr>
          <w:rFonts w:cs="Calibri" w:hAnsi="Calibri" w:eastAsia="Calibri" w:ascii="Calibri"/>
          <w:spacing w:val="-1"/>
          <w:w w:val="100"/>
          <w:position w:val="1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ICADO</w:t>
      </w:r>
      <w:r>
        <w:rPr>
          <w:rFonts w:cs="Calibri" w:hAnsi="Calibri" w:eastAsia="Calibri" w:ascii="Calibri"/>
          <w:spacing w:val="-1"/>
          <w:w w:val="100"/>
          <w:position w:val="1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position w:val="1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RETENCI</w:t>
      </w:r>
      <w:r>
        <w:rPr>
          <w:rFonts w:cs="Calibri" w:hAnsi="Calibri" w:eastAsia="Calibri" w:ascii="Calibri"/>
          <w:spacing w:val="-1"/>
          <w:w w:val="100"/>
          <w:position w:val="1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position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1" w:lineRule="auto" w:line="255"/>
        <w:ind w:left="100" w:right="54"/>
      </w:pPr>
      <w:r>
        <w:rPr>
          <w:rFonts w:cs="Calibri" w:hAnsi="Calibri" w:eastAsia="Calibri" w:ascii="Calibri"/>
          <w:spacing w:val="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ANDO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CORRE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ONDA)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DATOS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RIOS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)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INC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HABILITACI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REQ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ALES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5"/>
      </w:pPr>
      <w:r>
        <w:br w:type="column"/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MENTACIÓN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DJ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NTAR</w:t>
      </w:r>
    </w:p>
    <w:p>
      <w:pPr>
        <w:rPr>
          <w:rFonts w:cs="Calibri" w:hAnsi="Calibri" w:eastAsia="Calibri" w:ascii="Calibri"/>
          <w:sz w:val="20"/>
          <w:szCs w:val="20"/>
        </w:rPr>
        <w:jc w:val="left"/>
        <w:spacing w:before="25" w:lineRule="auto" w:line="258"/>
        <w:ind w:left="145" w:right="667"/>
      </w:pPr>
      <w:r>
        <w:rPr>
          <w:rFonts w:cs="Calibri" w:hAnsi="Calibri" w:eastAsia="Calibri" w:ascii="Calibri"/>
          <w:spacing w:val="1"/>
          <w:w w:val="100"/>
          <w:sz w:val="20"/>
          <w:szCs w:val="20"/>
        </w:rPr>
        <w:t>S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2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L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</w:t>
      </w:r>
      <w:r>
        <w:rPr>
          <w:rFonts w:cs="Calibri" w:hAnsi="Calibri" w:eastAsia="Calibri" w:ascii="Calibri"/>
          <w:spacing w:val="-2"/>
          <w:w w:val="100"/>
          <w:sz w:val="20"/>
          <w:szCs w:val="20"/>
        </w:rPr>
        <w:t>Z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G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ENE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C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ION,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T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N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S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P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O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TE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O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T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T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M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IENTO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DE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2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ESI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D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U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OS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P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L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</w:t>
      </w:r>
      <w:r>
        <w:rPr>
          <w:rFonts w:cs="Calibri" w:hAnsi="Calibri" w:eastAsia="Calibri" w:ascii="Calibri"/>
          <w:spacing w:val="-2"/>
          <w:w w:val="100"/>
          <w:sz w:val="20"/>
          <w:szCs w:val="20"/>
        </w:rPr>
        <w:t>G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OSOS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P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ESENT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L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D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O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C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U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M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ENT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C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ION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C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O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ES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P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O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N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D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I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ENTE.</w:t>
      </w:r>
    </w:p>
    <w:p>
      <w:pPr>
        <w:rPr>
          <w:rFonts w:cs="Calibri" w:hAnsi="Calibri" w:eastAsia="Calibri" w:ascii="Calibri"/>
          <w:sz w:val="20"/>
          <w:szCs w:val="20"/>
        </w:rPr>
        <w:jc w:val="left"/>
        <w:spacing w:before="55"/>
        <w:ind w:left="145"/>
      </w:pPr>
      <w:r>
        <w:rPr>
          <w:rFonts w:cs="Calibri" w:hAnsi="Calibri" w:eastAsia="Calibri" w:ascii="Calibri"/>
          <w:spacing w:val="1"/>
          <w:w w:val="100"/>
          <w:sz w:val="20"/>
          <w:szCs w:val="20"/>
        </w:rPr>
        <w:t>S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BR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I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N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DA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SE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V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ICIOS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P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OFESIONALES,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P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ESENT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M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T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ICULA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H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B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ILIT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N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TE.</w:t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0"/>
          <w:szCs w:val="20"/>
        </w:rPr>
        <w:jc w:val="left"/>
        <w:ind w:left="145"/>
      </w:pPr>
      <w:r>
        <w:rPr>
          <w:rFonts w:cs="Calibri" w:hAnsi="Calibri" w:eastAsia="Calibri" w:ascii="Calibri"/>
          <w:spacing w:val="1"/>
          <w:w w:val="100"/>
          <w:sz w:val="20"/>
          <w:szCs w:val="20"/>
        </w:rPr>
        <w:t>S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CU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E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N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TA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C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ON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C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TIFI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C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DOS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ISO,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D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J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U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N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T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.</w:t>
      </w:r>
    </w:p>
    <w:p>
      <w:pPr>
        <w:rPr>
          <w:rFonts w:cs="Calibri" w:hAnsi="Calibri" w:eastAsia="Calibri" w:ascii="Calibri"/>
          <w:sz w:val="20"/>
          <w:szCs w:val="20"/>
        </w:rPr>
        <w:jc w:val="left"/>
        <w:spacing w:before="33" w:lineRule="auto" w:line="258"/>
        <w:ind w:left="145" w:right="655"/>
      </w:pPr>
      <w:r>
        <w:rPr>
          <w:rFonts w:cs="Calibri" w:hAnsi="Calibri" w:eastAsia="Calibri" w:ascii="Calibri"/>
          <w:spacing w:val="1"/>
          <w:w w:val="100"/>
          <w:sz w:val="20"/>
          <w:szCs w:val="20"/>
        </w:rPr>
        <w:t>S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2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L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</w:t>
      </w:r>
      <w:r>
        <w:rPr>
          <w:rFonts w:cs="Calibri" w:hAnsi="Calibri" w:eastAsia="Calibri" w:ascii="Calibri"/>
          <w:spacing w:val="-2"/>
          <w:w w:val="100"/>
          <w:sz w:val="20"/>
          <w:szCs w:val="20"/>
        </w:rPr>
        <w:t>Z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T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N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S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P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O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TE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D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C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G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S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P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D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TM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Y/O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Z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J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E,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P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ESEN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C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C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TIFI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C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C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ION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DE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E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QU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I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P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O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Y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ELE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M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ENTOS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D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I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Z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J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E.</w:t>
      </w:r>
    </w:p>
    <w:p>
      <w:pPr>
        <w:rPr>
          <w:rFonts w:cs="Calibri" w:hAnsi="Calibri" w:eastAsia="Calibri" w:ascii="Calibri"/>
          <w:sz w:val="20"/>
          <w:szCs w:val="20"/>
        </w:rPr>
        <w:jc w:val="left"/>
        <w:spacing w:before="55" w:lineRule="auto" w:line="258"/>
        <w:ind w:left="145" w:right="260"/>
        <w:sectPr>
          <w:type w:val="continuous"/>
          <w:pgSz w:w="12400" w:h="17560"/>
          <w:pgMar w:top="1080" w:bottom="280" w:left="1000" w:right="1080"/>
          <w:cols w:num="2" w:equalWidth="off">
            <w:col w:w="3645" w:space="101"/>
            <w:col w:w="6574"/>
          </w:cols>
        </w:sectPr>
      </w:pPr>
      <w:r>
        <w:rPr>
          <w:rFonts w:cs="Calibri" w:hAnsi="Calibri" w:eastAsia="Calibri" w:ascii="Calibri"/>
          <w:spacing w:val="1"/>
          <w:w w:val="100"/>
          <w:sz w:val="20"/>
          <w:szCs w:val="20"/>
        </w:rPr>
        <w:t>S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2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L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</w:t>
      </w:r>
      <w:r>
        <w:rPr>
          <w:rFonts w:cs="Calibri" w:hAnsi="Calibri" w:eastAsia="Calibri" w:ascii="Calibri"/>
          <w:spacing w:val="-2"/>
          <w:w w:val="100"/>
          <w:sz w:val="20"/>
          <w:szCs w:val="20"/>
        </w:rPr>
        <w:t>Z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L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V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DO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D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EQ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U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P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M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IENTO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C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ON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HI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D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O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C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B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U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OS,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P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ESENT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HA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B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ILIT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C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ION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DE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2"/>
          <w:w w:val="100"/>
          <w:sz w:val="20"/>
          <w:szCs w:val="20"/>
        </w:rPr>
        <w:t>G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ENE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DOR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D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ESI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D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U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OS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P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E</w:t>
      </w:r>
      <w:r>
        <w:rPr>
          <w:rFonts w:cs="Calibri" w:hAnsi="Calibri" w:eastAsia="Calibri" w:ascii="Calibri"/>
          <w:spacing w:val="1"/>
          <w:w w:val="100"/>
          <w:sz w:val="20"/>
          <w:szCs w:val="20"/>
        </w:rPr>
        <w:t>L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I</w:t>
      </w:r>
      <w:r>
        <w:rPr>
          <w:rFonts w:cs="Calibri" w:hAnsi="Calibri" w:eastAsia="Calibri" w:ascii="Calibri"/>
          <w:spacing w:val="-2"/>
          <w:w w:val="100"/>
          <w:sz w:val="20"/>
          <w:szCs w:val="20"/>
        </w:rPr>
        <w:t>G</w:t>
      </w:r>
      <w:r>
        <w:rPr>
          <w:rFonts w:cs="Calibri" w:hAnsi="Calibri" w:eastAsia="Calibri" w:ascii="Calibri"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  <w:t>OSOS.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56"/>
        <w:ind w:left="100"/>
      </w:pPr>
      <w:r>
        <w:pict>
          <v:group style="position:absolute;margin-left:51.95pt;margin-top:54.6875pt;width:514.105pt;height:734.505pt;mso-position-horizontal-relative:page;mso-position-vertical-relative:page;z-index:-256" coordorigin="1039,1094" coordsize="10282,14690">
            <v:shape style="position:absolute;left:1060;top:2006;width:10223;height:293" coordorigin="1060,2006" coordsize="10223,293" path="m11283,2006l1071,2006,1071,2298,11283,2298,11283,2006xe" filled="t" fillcolor="#A9D08E" stroked="f">
              <v:path arrowok="t"/>
              <v:fill/>
            </v:shape>
            <v:shape style="position:absolute;left:3560;top:1156;width:0;height:858" coordorigin="3560,1156" coordsize="0,858" path="m3560,1156l3560,2014e" filled="f" stroked="t" strokeweight="0.14pt" strokecolor="#000000">
              <v:path arrowok="t"/>
            </v:shape>
            <v:shape style="position:absolute;left:3569;top:1155;width:0;height:860" coordorigin="3569,1155" coordsize="0,860" path="m3569,1155l3569,2016e" filled="f" stroked="t" strokeweight="1.1pt" strokecolor="#000000">
              <v:path arrowok="t"/>
            </v:shape>
            <v:shape style="position:absolute;left:4845;top:2307;width:0;height:288" coordorigin="4845,2307" coordsize="0,288" path="m4845,2307l4845,2594e" filled="f" stroked="t" strokeweight="0.14pt" strokecolor="#000000">
              <v:path arrowok="t"/>
            </v:shape>
            <v:shape style="position:absolute;left:4854;top:2306;width:0;height:290" coordorigin="4854,2306" coordsize="0,290" path="m4854,2306l4854,2596e" filled="f" stroked="t" strokeweight="1.1pt" strokecolor="#000000">
              <v:path arrowok="t"/>
            </v:shape>
            <v:shape style="position:absolute;left:1060;top:4451;width:10223;height:293" coordorigin="1060,4451" coordsize="10223,293" path="m11283,4451l1071,4451,1071,4743,11283,4743,11283,4451xe" filled="t" fillcolor="#A9D08E" stroked="f">
              <v:path arrowok="t"/>
              <v:fill/>
            </v:shape>
            <v:shape style="position:absolute;left:6130;top:3757;width:0;height:703" coordorigin="6130,3757" coordsize="0,703" path="m6130,3757l6130,4459e" filled="f" stroked="t" strokeweight="0.14pt" strokecolor="#000000">
              <v:path arrowok="t"/>
            </v:shape>
            <v:shape style="position:absolute;left:6139;top:3756;width:0;height:705" coordorigin="6139,3756" coordsize="0,705" path="m6139,3756l6139,4461e" filled="f" stroked="t" strokeweight="1.1pt" strokecolor="#000000">
              <v:path arrowok="t"/>
            </v:shape>
            <v:shape style="position:absolute;left:1060;top:6196;width:10223;height:583" coordorigin="1060,6196" coordsize="10223,583" path="m11283,6196l1071,6196,1071,6779,11283,6779,11283,6196xe" filled="t" fillcolor="#A9D08E" stroked="f">
              <v:path arrowok="t"/>
              <v:fill/>
            </v:shape>
            <v:shape style="position:absolute;left:3560;top:4752;width:0;height:1453" coordorigin="3560,4752" coordsize="0,1453" path="m3560,4752l3560,6205e" filled="f" stroked="t" strokeweight="0.14pt" strokecolor="#000000">
              <v:path arrowok="t"/>
            </v:shape>
            <v:shape style="position:absolute;left:3569;top:4751;width:0;height:1455" coordorigin="3569,4751" coordsize="0,1455" path="m3569,4751l3569,6206e" filled="f" stroked="t" strokeweight="1.1pt" strokecolor="#000000">
              <v:path arrowok="t"/>
            </v:shape>
            <v:shape style="position:absolute;left:6130;top:4752;width:0;height:1453" coordorigin="6130,4752" coordsize="0,1453" path="m6130,4752l6130,6205e" filled="f" stroked="t" strokeweight="0.14pt" strokecolor="#000000">
              <v:path arrowok="t"/>
            </v:shape>
            <v:shape style="position:absolute;left:6139;top:4751;width:0;height:1455" coordorigin="6139,4751" coordsize="0,1455" path="m6139,4751l6139,6206e" filled="f" stroked="t" strokeweight="1.1pt" strokecolor="#000000">
              <v:path arrowok="t"/>
            </v:shape>
            <v:shape style="position:absolute;left:8701;top:4752;width:0;height:886" coordorigin="8701,4752" coordsize="0,886" path="m8701,4752l8701,5637e" filled="f" stroked="t" strokeweight="0.14pt" strokecolor="#000000">
              <v:path arrowok="t"/>
            </v:shape>
            <v:shape style="position:absolute;left:8710;top:4751;width:0;height:888" coordorigin="8710,4751" coordsize="0,888" path="m8710,4751l8710,5639e" filled="f" stroked="t" strokeweight="1.1pt" strokecolor="#000000">
              <v:path arrowok="t"/>
            </v:shape>
            <v:shape style="position:absolute;left:3560;top:6787;width:0;height:855" coordorigin="3560,6787" coordsize="0,855" path="m3560,6787l3560,7642e" filled="f" stroked="t" strokeweight="0.14pt" strokecolor="#000000">
              <v:path arrowok="t"/>
            </v:shape>
            <v:shape style="position:absolute;left:3569;top:6786;width:0;height:858" coordorigin="3569,6786" coordsize="0,858" path="m3569,6786l3569,7644e" filled="f" stroked="t" strokeweight="1.1pt" strokecolor="#000000">
              <v:path arrowok="t"/>
            </v:shape>
            <v:shape style="position:absolute;left:6130;top:6787;width:0;height:855" coordorigin="6130,6787" coordsize="0,855" path="m6130,6787l6130,7642e" filled="f" stroked="t" strokeweight="0.14pt" strokecolor="#000000">
              <v:path arrowok="t"/>
            </v:shape>
            <v:shape style="position:absolute;left:6139;top:6786;width:0;height:858" coordorigin="6139,6786" coordsize="0,858" path="m6139,6786l6139,7644e" filled="f" stroked="t" strokeweight="1.1pt" strokecolor="#000000">
              <v:path arrowok="t"/>
            </v:shape>
            <v:shape style="position:absolute;left:4845;top:5640;width:0;height:565" coordorigin="4845,5640" coordsize="0,565" path="m4845,5640l4845,6205e" filled="f" stroked="t" strokeweight="0.14pt" strokecolor="#000000">
              <v:path arrowok="t"/>
            </v:shape>
            <v:shape style="position:absolute;left:4854;top:5639;width:0;height:568" coordorigin="4854,5639" coordsize="0,568" path="m4854,5639l4854,6206e" filled="f" stroked="t" strokeweight="1.1pt" strokecolor="#000000">
              <v:path arrowok="t"/>
            </v:shape>
            <v:shape style="position:absolute;left:1060;top:7924;width:10223;height:293" coordorigin="1060,7924" coordsize="10223,293" path="m11283,7924l1071,7924,1071,8216,11283,8216,11283,7924xe" filled="t" fillcolor="#A9D08E" stroked="f">
              <v:path arrowok="t"/>
              <v:fill/>
            </v:shape>
            <v:shape style="position:absolute;left:1060;top:8794;width:10223;height:293" coordorigin="1060,8794" coordsize="10223,293" path="m11283,8794l1071,8794,1071,9087,11283,9087,11283,8794xe" filled="t" fillcolor="#A9D08E" stroked="f">
              <v:path arrowok="t"/>
              <v:fill/>
            </v:shape>
            <v:shape style="position:absolute;left:1060;top:1115;width:0;height:14648" coordorigin="1060,1115" coordsize="0,14648" path="m1060,1115l1060,15763e" filled="f" stroked="t" strokeweight="2.125pt" strokecolor="#000000">
              <v:path arrowok="t"/>
            </v:shape>
            <v:shape style="position:absolute;left:3560;top:8225;width:0;height:578" coordorigin="3560,8225" coordsize="0,578" path="m3560,8225l3560,8803e" filled="f" stroked="t" strokeweight="0.14pt" strokecolor="#000000">
              <v:path arrowok="t"/>
            </v:shape>
            <v:shape style="position:absolute;left:3569;top:8224;width:0;height:580" coordorigin="3569,8224" coordsize="0,580" path="m3569,8224l3569,8804e" filled="f" stroked="t" strokeweight="1.1pt" strokecolor="#000000">
              <v:path arrowok="t"/>
            </v:shape>
            <v:shape style="position:absolute;left:9986;top:1156;width:0;height:858" coordorigin="9986,1156" coordsize="0,858" path="m9986,1156l9986,2014e" filled="f" stroked="t" strokeweight="0.14pt" strokecolor="#000000">
              <v:path arrowok="t"/>
            </v:shape>
            <v:shape style="position:absolute;left:9995;top:1155;width:0;height:860" coordorigin="9995,1155" coordsize="0,860" path="m9995,1155l9995,2016e" filled="f" stroked="t" strokeweight="1.1pt" strokecolor="#000000">
              <v:path arrowok="t"/>
            </v:shape>
            <v:shape style="position:absolute;left:11280;top:1155;width:0;height:14608" coordorigin="11280,1155" coordsize="0,14608" path="m11280,1155l11280,15763e" filled="f" stroked="t" strokeweight="2.1pt" strokecolor="#000000">
              <v:path arrowok="t"/>
            </v:shape>
            <v:shape style="position:absolute;left:4845;top:9095;width:0;height:2582" coordorigin="4845,9095" coordsize="0,2582" path="m4845,9095l4845,11678e" filled="f" stroked="t" strokeweight="0.14pt" strokecolor="#000000">
              <v:path arrowok="t"/>
            </v:shape>
            <v:shape style="position:absolute;left:4854;top:9094;width:0;height:2585" coordorigin="4854,9094" coordsize="0,2585" path="m4854,9094l4854,11679e" filled="f" stroked="t" strokeweight="1.1pt" strokecolor="#000000">
              <v:path arrowok="t"/>
            </v:shape>
            <v:shape style="position:absolute;left:6130;top:8225;width:0;height:578" coordorigin="6130,8225" coordsize="0,578" path="m6130,8225l6130,8803e" filled="f" stroked="t" strokeweight="0.14pt" strokecolor="#000000">
              <v:path arrowok="t"/>
            </v:shape>
            <v:shape style="position:absolute;left:6139;top:8224;width:0;height:580" coordorigin="6139,8224" coordsize="0,580" path="m6139,8224l6139,8804e" filled="f" stroked="t" strokeweight="1.1pt" strokecolor="#000000">
              <v:path arrowok="t"/>
            </v:shape>
            <v:shape style="position:absolute;left:8701;top:6787;width:0;height:855" coordorigin="8701,6787" coordsize="0,855" path="m8701,6787l8701,7642e" filled="f" stroked="t" strokeweight="0.14pt" strokecolor="#000000">
              <v:path arrowok="t"/>
            </v:shape>
            <v:shape style="position:absolute;left:8710;top:6786;width:0;height:858" coordorigin="8710,6786" coordsize="0,858" path="m8710,6786l8710,7644e" filled="f" stroked="t" strokeweight="1.1pt" strokecolor="#000000">
              <v:path arrowok="t"/>
            </v:shape>
            <v:shape style="position:absolute;left:7415;top:5640;width:0;height:565" coordorigin="7415,5640" coordsize="0,565" path="m7415,5640l7415,6205e" filled="f" stroked="t" strokeweight="0.14pt" strokecolor="#000000">
              <v:path arrowok="t"/>
            </v:shape>
            <v:shape style="position:absolute;left:7424;top:5639;width:0;height:568" coordorigin="7424,5639" coordsize="0,568" path="m7424,5639l7424,6206e" filled="f" stroked="t" strokeweight="1.1pt" strokecolor="#000000">
              <v:path arrowok="t"/>
            </v:shape>
            <v:shape style="position:absolute;left:1081;top:1135;width:10220;height:0" coordorigin="1081,1135" coordsize="10220,0" path="m1081,1135l11300,1135e" filled="f" stroked="t" strokeweight="2.1pt" strokecolor="#000000">
              <v:path arrowok="t"/>
            </v:shape>
            <v:shape style="position:absolute;left:1082;top:1997;width:10177;height:0" coordorigin="1082,1997" coordsize="10177,0" path="m1082,1997l11259,1997e" filled="f" stroked="t" strokeweight="0.14pt" strokecolor="#000000">
              <v:path arrowok="t"/>
            </v:shape>
            <v:shape style="position:absolute;left:1081;top:2006;width:10180;height:0" coordorigin="1081,2006" coordsize="10180,0" path="m1081,2006l11260,2006e" filled="f" stroked="t" strokeweight="1.1pt" strokecolor="#000000">
              <v:path arrowok="t"/>
            </v:shape>
            <v:shape style="position:absolute;left:1082;top:2287;width:10177;height:0" coordorigin="1082,2287" coordsize="10177,0" path="m1082,2287l11259,2287e" filled="f" stroked="t" strokeweight="0.14pt" strokecolor="#000000">
              <v:path arrowok="t"/>
            </v:shape>
            <v:shape style="position:absolute;left:1081;top:2296;width:10180;height:0" coordorigin="1081,2296" coordsize="10180,0" path="m1081,2296l11260,2296e" filled="f" stroked="t" strokeweight="1.1pt" strokecolor="#000000">
              <v:path arrowok="t"/>
            </v:shape>
            <v:shape style="position:absolute;left:6130;top:2597;width:0;height:288" coordorigin="6130,2597" coordsize="0,288" path="m6130,2597l6130,2884e" filled="f" stroked="t" strokeweight="0.14pt" strokecolor="#000000">
              <v:path arrowok="t"/>
            </v:shape>
            <v:shape style="position:absolute;left:6139;top:2596;width:0;height:290" coordorigin="6139,2596" coordsize="0,290" path="m6139,2596l6139,2886e" filled="f" stroked="t" strokeweight="1.1pt" strokecolor="#000000">
              <v:path arrowok="t"/>
            </v:shape>
            <v:shape style="position:absolute;left:1082;top:2577;width:10177;height:0" coordorigin="1082,2577" coordsize="10177,0" path="m1082,2577l11259,2577e" filled="f" stroked="t" strokeweight="0.14pt" strokecolor="#000000">
              <v:path arrowok="t"/>
            </v:shape>
            <v:shape style="position:absolute;left:1081;top:2586;width:10180;height:0" coordorigin="1081,2586" coordsize="10180,0" path="m1081,2586l11260,2586e" filled="f" stroked="t" strokeweight="1.1pt" strokecolor="#000000">
              <v:path arrowok="t"/>
            </v:shape>
            <v:shape style="position:absolute;left:1082;top:2867;width:10177;height:0" coordorigin="1082,2867" coordsize="10177,0" path="m1082,2867l11259,2867e" filled="f" stroked="t" strokeweight="0.14pt" strokecolor="#000000">
              <v:path arrowok="t"/>
            </v:shape>
            <v:shape style="position:absolute;left:1081;top:2876;width:10180;height:0" coordorigin="1081,2876" coordsize="10180,0" path="m1081,2876l11260,2876e" filled="f" stroked="t" strokeweight="1.1pt" strokecolor="#000000">
              <v:path arrowok="t"/>
            </v:shape>
            <v:shape style="position:absolute;left:6130;top:3177;width:0;height:288" coordorigin="6130,3177" coordsize="0,288" path="m6130,3177l6130,3464e" filled="f" stroked="t" strokeweight="0.14pt" strokecolor="#000000">
              <v:path arrowok="t"/>
            </v:shape>
            <v:shape style="position:absolute;left:6139;top:3176;width:0;height:290" coordorigin="6139,3176" coordsize="0,290" path="m6139,3176l6139,3466e" filled="f" stroked="t" strokeweight="1.1pt" strokecolor="#000000">
              <v:path arrowok="t"/>
            </v:shape>
            <v:shape style="position:absolute;left:1082;top:3157;width:10177;height:0" coordorigin="1082,3157" coordsize="10177,0" path="m1082,3157l11259,3157e" filled="f" stroked="t" strokeweight="0.14pt" strokecolor="#000000">
              <v:path arrowok="t"/>
            </v:shape>
            <v:shape style="position:absolute;left:1081;top:3166;width:10180;height:0" coordorigin="1081,3166" coordsize="10180,0" path="m1081,3166l11260,3166e" filled="f" stroked="t" strokeweight="1.1pt" strokecolor="#000000">
              <v:path arrowok="t"/>
            </v:shape>
            <v:shape style="position:absolute;left:1082;top:3447;width:10177;height:0" coordorigin="1082,3447" coordsize="10177,0" path="m1082,3447l11259,3447e" filled="f" stroked="t" strokeweight="0.14pt" strokecolor="#000000">
              <v:path arrowok="t"/>
            </v:shape>
            <v:shape style="position:absolute;left:1081;top:3456;width:10180;height:0" coordorigin="1081,3456" coordsize="10180,0" path="m1081,3456l11260,3456e" filled="f" stroked="t" strokeweight="1.1pt" strokecolor="#000000">
              <v:path arrowok="t"/>
            </v:shape>
            <v:shape style="position:absolute;left:1082;top:3737;width:10177;height:0" coordorigin="1082,3737" coordsize="10177,0" path="m1082,3737l11259,3737e" filled="f" stroked="t" strokeweight="0.14pt" strokecolor="#000000">
              <v:path arrowok="t"/>
            </v:shape>
            <v:shape style="position:absolute;left:1081;top:3746;width:10180;height:0" coordorigin="1081,3746" coordsize="10180,0" path="m1081,3746l11260,3746e" filled="f" stroked="t" strokeweight="1.1pt" strokecolor="#000000">
              <v:path arrowok="t"/>
            </v:shape>
            <v:shape style="position:absolute;left:1082;top:4027;width:10177;height:0" coordorigin="1082,4027" coordsize="10177,0" path="m1082,4027l11259,4027e" filled="f" stroked="t" strokeweight="0.14pt" strokecolor="#000000">
              <v:path arrowok="t"/>
            </v:shape>
            <v:shape style="position:absolute;left:1081;top:4036;width:10180;height:0" coordorigin="1081,4036" coordsize="10180,0" path="m1081,4036l11260,4036e" filled="f" stroked="t" strokeweight="1.1pt" strokecolor="#000000">
              <v:path arrowok="t"/>
            </v:shape>
            <v:shape style="position:absolute;left:1082;top:4442;width:10177;height:0" coordorigin="1082,4442" coordsize="10177,0" path="m1082,4442l11259,4442e" filled="f" stroked="t" strokeweight="0.14pt" strokecolor="#000000">
              <v:path arrowok="t"/>
            </v:shape>
            <v:shape style="position:absolute;left:1081;top:4451;width:10180;height:0" coordorigin="1081,4451" coordsize="10180,0" path="m1081,4451l11260,4451e" filled="f" stroked="t" strokeweight="1.1pt" strokecolor="#000000">
              <v:path arrowok="t"/>
            </v:shape>
            <v:shape style="position:absolute;left:1082;top:4732;width:10177;height:0" coordorigin="1082,4732" coordsize="10177,0" path="m1082,4732l11259,4732e" filled="f" stroked="t" strokeweight="0.14pt" strokecolor="#000000">
              <v:path arrowok="t"/>
            </v:shape>
            <v:shape style="position:absolute;left:1081;top:4741;width:10180;height:0" coordorigin="1081,4741" coordsize="10180,0" path="m1081,4741l11260,4741e" filled="f" stroked="t" strokeweight="1.1pt" strokecolor="#000000">
              <v:path arrowok="t"/>
            </v:shape>
            <v:shape style="position:absolute;left:1082;top:5039;width:10177;height:0" coordorigin="1082,5039" coordsize="10177,0" path="m1082,5039l11259,5039e" filled="f" stroked="t" strokeweight="0.14pt" strokecolor="#000000">
              <v:path arrowok="t"/>
            </v:shape>
            <v:shape style="position:absolute;left:1081;top:5048;width:10180;height:0" coordorigin="1081,5048" coordsize="10180,0" path="m1081,5048l11260,5048e" filled="f" stroked="t" strokeweight="1.1pt" strokecolor="#000000">
              <v:path arrowok="t"/>
            </v:shape>
            <v:shape style="position:absolute;left:1082;top:5620;width:10177;height:0" coordorigin="1082,5620" coordsize="10177,0" path="m1082,5620l11259,5620e" filled="f" stroked="t" strokeweight="0.14pt" strokecolor="#000000">
              <v:path arrowok="t"/>
            </v:shape>
            <v:shape style="position:absolute;left:1081;top:5629;width:10180;height:0" coordorigin="1081,5629" coordsize="10180,0" path="m1081,5629l11260,5629e" filled="f" stroked="t" strokeweight="1.1pt" strokecolor="#000000">
              <v:path arrowok="t"/>
            </v:shape>
            <v:shape style="position:absolute;left:1082;top:6187;width:10177;height:0" coordorigin="1082,6187" coordsize="10177,0" path="m1082,6187l11259,6187e" filled="f" stroked="t" strokeweight="0.14pt" strokecolor="#000000">
              <v:path arrowok="t"/>
            </v:shape>
            <v:shape style="position:absolute;left:1081;top:6196;width:10180;height:0" coordorigin="1081,6196" coordsize="10180,0" path="m1081,6196l11260,6196e" filled="f" stroked="t" strokeweight="1.1pt" strokecolor="#000000">
              <v:path arrowok="t"/>
            </v:shape>
            <v:shape style="position:absolute;left:1082;top:6477;width:10177;height:0" coordorigin="1082,6477" coordsize="10177,0" path="m1082,6477l11259,6477e" filled="f" stroked="t" strokeweight="0.14pt" strokecolor="#000000">
              <v:path arrowok="t"/>
            </v:shape>
            <v:shape style="position:absolute;left:1081;top:6486;width:10180;height:0" coordorigin="1081,6486" coordsize="10180,0" path="m1081,6486l11260,6486e" filled="f" stroked="t" strokeweight="1.1pt" strokecolor="#000000">
              <v:path arrowok="t"/>
            </v:shape>
            <v:shape style="position:absolute;left:1082;top:6767;width:10177;height:0" coordorigin="1082,6767" coordsize="10177,0" path="m1082,6767l11259,6767e" filled="f" stroked="t" strokeweight="0.14pt" strokecolor="#000000">
              <v:path arrowok="t"/>
            </v:shape>
            <v:shape style="position:absolute;left:1081;top:6776;width:10180;height:0" coordorigin="1081,6776" coordsize="10180,0" path="m1081,6776l11260,6776e" filled="f" stroked="t" strokeweight="1.1pt" strokecolor="#000000">
              <v:path arrowok="t"/>
            </v:shape>
            <v:shape style="position:absolute;left:1082;top:7625;width:10177;height:0" coordorigin="1082,7625" coordsize="10177,0" path="m1082,7625l11259,7625e" filled="f" stroked="t" strokeweight="0.14pt" strokecolor="#000000">
              <v:path arrowok="t"/>
            </v:shape>
            <v:shape style="position:absolute;left:1081;top:7634;width:10180;height:0" coordorigin="1081,7634" coordsize="10180,0" path="m1081,7634l11260,7634e" filled="f" stroked="t" strokeweight="1.1pt" strokecolor="#000000">
              <v:path arrowok="t"/>
            </v:shape>
            <v:shape style="position:absolute;left:1082;top:7915;width:10177;height:0" coordorigin="1082,7915" coordsize="10177,0" path="m1082,7915l11259,7915e" filled="f" stroked="t" strokeweight="0.14pt" strokecolor="#000000">
              <v:path arrowok="t"/>
            </v:shape>
            <v:shape style="position:absolute;left:1081;top:7924;width:10180;height:0" coordorigin="1081,7924" coordsize="10180,0" path="m1081,7924l11260,7924e" filled="f" stroked="t" strokeweight="1.1pt" strokecolor="#000000">
              <v:path arrowok="t"/>
            </v:shape>
            <v:shape style="position:absolute;left:1082;top:8205;width:10177;height:0" coordorigin="1082,8205" coordsize="10177,0" path="m1082,8205l11259,8205e" filled="f" stroked="t" strokeweight="0.14pt" strokecolor="#000000">
              <v:path arrowok="t"/>
            </v:shape>
            <v:shape style="position:absolute;left:1081;top:8214;width:10180;height:0" coordorigin="1081,8214" coordsize="10180,0" path="m1081,8214l11260,8214e" filled="f" stroked="t" strokeweight="1.1pt" strokecolor="#000000">
              <v:path arrowok="t"/>
            </v:shape>
            <v:shape style="position:absolute;left:1082;top:8785;width:10177;height:0" coordorigin="1082,8785" coordsize="10177,0" path="m1082,8785l11259,8785e" filled="f" stroked="t" strokeweight="0.14pt" strokecolor="#000000">
              <v:path arrowok="t"/>
            </v:shape>
            <v:shape style="position:absolute;left:1081;top:8794;width:10180;height:0" coordorigin="1081,8794" coordsize="10180,0" path="m1081,8794l11260,8794e" filled="f" stroked="t" strokeweight="1.1pt" strokecolor="#000000">
              <v:path arrowok="t"/>
            </v:shape>
            <v:shape style="position:absolute;left:1082;top:9075;width:10177;height:0" coordorigin="1082,9075" coordsize="10177,0" path="m1082,9075l11259,9075e" filled="f" stroked="t" strokeweight="0.14pt" strokecolor="#000000">
              <v:path arrowok="t"/>
            </v:shape>
            <v:shape style="position:absolute;left:1081;top:9084;width:10180;height:0" coordorigin="1081,9084" coordsize="10180,0" path="m1081,9084l11260,9084e" filled="f" stroked="t" strokeweight="1.1pt" strokecolor="#000000">
              <v:path arrowok="t"/>
            </v:shape>
            <v:shape style="position:absolute;left:1082;top:9365;width:3780;height:0" coordorigin="1082,9365" coordsize="3780,0" path="m1082,9365l4862,9365e" filled="f" stroked="t" strokeweight="0.14pt" strokecolor="#000000">
              <v:path arrowok="t"/>
            </v:shape>
            <v:shape style="position:absolute;left:1081;top:9374;width:3783;height:0" coordorigin="1081,9374" coordsize="3783,0" path="m1081,9374l4864,9374e" filled="f" stroked="t" strokeweight="1.1pt" strokecolor="#000000">
              <v:path arrowok="t"/>
            </v:shape>
            <v:shape style="position:absolute;left:4865;top:9655;width:6394;height:0" coordorigin="4865,9655" coordsize="6394,0" path="m4865,9655l11259,9655e" filled="f" stroked="t" strokeweight="0.14pt" strokecolor="#000000">
              <v:path arrowok="t"/>
            </v:shape>
            <v:shape style="position:absolute;left:4864;top:9664;width:6397;height:0" coordorigin="4864,9664" coordsize="6397,0" path="m4864,9664l11260,9664e" filled="f" stroked="t" strokeweight="1.1pt" strokecolor="#000000">
              <v:path arrowok="t"/>
            </v:shape>
            <v:shape style="position:absolute;left:1082;top:9933;width:3780;height:0" coordorigin="1082,9933" coordsize="3780,0" path="m1082,9933l4862,9933e" filled="f" stroked="t" strokeweight="0.14pt" strokecolor="#000000">
              <v:path arrowok="t"/>
            </v:shape>
            <v:shape style="position:absolute;left:1081;top:9942;width:3783;height:0" coordorigin="1081,9942" coordsize="3783,0" path="m1081,9942l4864,9942e" filled="f" stroked="t" strokeweight="1.1pt" strokecolor="#000000">
              <v:path arrowok="t"/>
            </v:shape>
            <v:shape style="position:absolute;left:4865;top:10223;width:6394;height:0" coordorigin="4865,10223" coordsize="6394,0" path="m4865,10223l11259,10223e" filled="f" stroked="t" strokeweight="0.14pt" strokecolor="#000000">
              <v:path arrowok="t"/>
            </v:shape>
            <v:shape style="position:absolute;left:4864;top:10232;width:6397;height:0" coordorigin="4864,10232" coordsize="6397,0" path="m4864,10232l11260,10232e" filled="f" stroked="t" strokeweight="1.1pt" strokecolor="#000000">
              <v:path arrowok="t"/>
            </v:shape>
            <v:shape style="position:absolute;left:1082;top:10500;width:10177;height:0" coordorigin="1082,10500" coordsize="10177,0" path="m1082,10500l11259,10500e" filled="f" stroked="t" strokeweight="0.14pt" strokecolor="#000000">
              <v:path arrowok="t"/>
            </v:shape>
            <v:shape style="position:absolute;left:1081;top:10509;width:10180;height:0" coordorigin="1081,10509" coordsize="10180,0" path="m1081,10509l11260,10509e" filled="f" stroked="t" strokeweight="1.1pt" strokecolor="#000000">
              <v:path arrowok="t"/>
            </v:shape>
            <v:shape style="position:absolute;left:1082;top:10790;width:3780;height:0" coordorigin="1082,10790" coordsize="3780,0" path="m1082,10790l4862,10790e" filled="f" stroked="t" strokeweight="0.14pt" strokecolor="#000000">
              <v:path arrowok="t"/>
            </v:shape>
            <v:shape style="position:absolute;left:1081;top:10799;width:3783;height:0" coordorigin="1081,10799" coordsize="3783,0" path="m1081,10799l4864,10799e" filled="f" stroked="t" strokeweight="1.1pt" strokecolor="#000000">
              <v:path arrowok="t"/>
            </v:shape>
            <v:shape style="position:absolute;left:4865;top:11080;width:6394;height:0" coordorigin="4865,11080" coordsize="6394,0" path="m4865,11080l11259,11080e" filled="f" stroked="t" strokeweight="0.14pt" strokecolor="#000000">
              <v:path arrowok="t"/>
            </v:shape>
            <v:shape style="position:absolute;left:4864;top:11089;width:6397;height:0" coordorigin="4864,11089" coordsize="6397,0" path="m4864,11089l11260,11089e" filled="f" stroked="t" strokeweight="1.1pt" strokecolor="#000000">
              <v:path arrowok="t"/>
            </v:shape>
            <v:shape style="position:absolute;left:1082;top:11370;width:3780;height:0" coordorigin="1082,11370" coordsize="3780,0" path="m1082,11370l4862,11370e" filled="f" stroked="t" strokeweight="0.14pt" strokecolor="#000000">
              <v:path arrowok="t"/>
            </v:shape>
            <v:shape style="position:absolute;left:1081;top:11379;width:3783;height:0" coordorigin="1081,11379" coordsize="3783,0" path="m1081,11379l4864,11379e" filled="f" stroked="t" strokeweight="1.1pt" strokecolor="#000000">
              <v:path arrowok="t"/>
            </v:shape>
            <v:shape style="position:absolute;left:1082;top:11660;width:10177;height:0" coordorigin="1082,11660" coordsize="10177,0" path="m1082,11660l11259,11660e" filled="f" stroked="t" strokeweight="0.14pt" strokecolor="#000000">
              <v:path arrowok="t"/>
            </v:shape>
            <v:shape style="position:absolute;left:1081;top:11669;width:10180;height:0" coordorigin="1081,11669" coordsize="10180,0" path="m1081,11669l11260,11669e" filled="f" stroked="t" strokeweight="1.1pt" strokecolor="#000000">
              <v:path arrowok="t"/>
            </v:shape>
            <v:shape style="position:absolute;left:1082;top:12241;width:10177;height:0" coordorigin="1082,12241" coordsize="10177,0" path="m1082,12241l11259,12241e" filled="f" stroked="t" strokeweight="0.14pt" strokecolor="#000000">
              <v:path arrowok="t"/>
            </v:shape>
            <v:shape style="position:absolute;left:1081;top:12250;width:10180;height:0" coordorigin="1081,12250" coordsize="10180,0" path="m1081,12250l11260,12250e" filled="f" stroked="t" strokeweight="1.1pt" strokecolor="#000000">
              <v:path arrowok="t"/>
            </v:shape>
            <v:shape style="position:absolute;left:1081;top:15743;width:10220;height:0" coordorigin="1081,15743" coordsize="10220,0" path="m1081,15743l11300,15743e" filled="f" stroked="t" strokeweight="2.1pt" strokecolor="#000000">
              <v:path arrowok="t"/>
            </v:shape>
            <v:shape type="#_x0000_t75" style="position:absolute;left:1108;top:1176;width:1498;height:715">
              <v:imagedata o:title="" r:id="rId4"/>
            </v:shape>
            <v:shape type="#_x0000_t75" style="position:absolute;left:4770;top:5053;width:575;height:448">
              <v:imagedata o:title="" r:id="rId5"/>
            </v:shape>
            <v:shape type="#_x0000_t75" style="position:absolute;left:4863;top:5115;width:398;height:270">
              <v:imagedata o:title="" r:id="rId6"/>
            </v:shape>
            <v:shape type="#_x0000_t75" style="position:absolute;left:7738;top:5043;width:575;height:448">
              <v:imagedata o:title="" r:id="rId7"/>
            </v:shape>
            <v:shape type="#_x0000_t75" style="position:absolute;left:7830;top:5105;width:398;height:270">
              <v:imagedata o:title="" r:id="rId8"/>
            </v:shape>
            <v:shape type="#_x0000_t75" style="position:absolute;left:9900;top:5023;width:575;height:450">
              <v:imagedata o:title="" r:id="rId9"/>
            </v:shape>
            <v:shape type="#_x0000_t75" style="position:absolute;left:9993;top:5085;width:398;height:273">
              <v:imagedata o:title="" r:id="rId10"/>
            </v:shape>
            <v:shape type="#_x0000_t75" style="position:absolute;left:9900;top:4695;width:575;height:438">
              <v:imagedata o:title="" r:id="rId11"/>
            </v:shape>
            <v:shape type="#_x0000_t75" style="position:absolute;left:9993;top:4757;width:398;height:260">
              <v:imagedata o:title="" r:id="rId12"/>
            </v:shape>
            <v:shape type="#_x0000_t75" style="position:absolute;left:7778;top:4668;width:575;height:440">
              <v:imagedata o:title="" r:id="rId13"/>
            </v:shape>
            <v:shape type="#_x0000_t75" style="position:absolute;left:7869;top:4730;width:398;height:263">
              <v:imagedata o:title="" r:id="rId14"/>
            </v:shape>
            <v:shape type="#_x0000_t75" style="position:absolute;left:5320;top:4688;width:575;height:440">
              <v:imagedata o:title="" r:id="rId15"/>
            </v:shape>
            <v:shape type="#_x0000_t75" style="position:absolute;left:5413;top:4750;width:398;height:263">
              <v:imagedata o:title="" r:id="rId16"/>
            </v:shape>
            <v:shape type="#_x0000_t75" style="position:absolute;left:3915;top:5800;width:575;height:435">
              <v:imagedata o:title="" r:id="rId17"/>
            </v:shape>
            <v:shape type="#_x0000_t75" style="position:absolute;left:4008;top:5863;width:398;height:258">
              <v:imagedata o:title="" r:id="rId18"/>
            </v:shape>
            <v:shape type="#_x0000_t75" style="position:absolute;left:5165;top:5808;width:573;height:435">
              <v:imagedata o:title="" r:id="rId19"/>
            </v:shape>
            <v:shape type="#_x0000_t75" style="position:absolute;left:5257;top:5870;width:395;height:258">
              <v:imagedata o:title="" r:id="rId20"/>
            </v:shape>
            <v:shape type="#_x0000_t75" style="position:absolute;left:6473;top:5808;width:573;height:435">
              <v:imagedata o:title="" r:id="rId21"/>
            </v:shape>
            <v:shape type="#_x0000_t75" style="position:absolute;left:6564;top:5870;width:395;height:258">
              <v:imagedata o:title="" r:id="rId22"/>
            </v:shape>
            <v:shape type="#_x0000_t75" style="position:absolute;left:2618;top:8345;width:573;height:448">
              <v:imagedata o:title="" r:id="rId23"/>
            </v:shape>
            <v:shape type="#_x0000_t75" style="position:absolute;left:2709;top:8408;width:395;height:270">
              <v:imagedata o:title="" r:id="rId24"/>
            </v:shape>
            <v:shape type="#_x0000_t75" style="position:absolute;left:4935;top:8333;width:573;height:450">
              <v:imagedata o:title="" r:id="rId25"/>
            </v:shape>
            <v:shape type="#_x0000_t75" style="position:absolute;left:5028;top:8395;width:395;height:273">
              <v:imagedata o:title="" r:id="rId26"/>
            </v:shape>
            <v:shape type="#_x0000_t75" style="position:absolute;left:1815;top:7225;width:543;height:448">
              <v:imagedata o:title="" r:id="rId27"/>
            </v:shape>
            <v:shape type="#_x0000_t75" style="position:absolute;left:1908;top:7288;width:365;height:270">
              <v:imagedata o:title="" r:id="rId28"/>
            </v:shape>
            <v:shape type="#_x0000_t75" style="position:absolute;left:4485;top:7238;width:573;height:450">
              <v:imagedata o:title="" r:id="rId29"/>
            </v:shape>
            <v:shape type="#_x0000_t75" style="position:absolute;left:4578;top:7299;width:395;height:272">
              <v:imagedata o:title="" r:id="rId30"/>
            </v:shape>
            <v:shape type="#_x0000_t75" style="position:absolute;left:7115;top:7243;width:573;height:450">
              <v:imagedata o:title="" r:id="rId31"/>
            </v:shape>
            <v:shape type="#_x0000_t75" style="position:absolute;left:7207;top:7306;width:395;height:273">
              <v:imagedata o:title="" r:id="rId32"/>
            </v:shape>
            <v:shape type="#_x0000_t75" style="position:absolute;left:9655;top:7243;width:573;height:450">
              <v:imagedata o:title="" r:id="rId33"/>
            </v:shape>
            <v:shape type="#_x0000_t75" style="position:absolute;left:9748;top:7306;width:395;height:273">
              <v:imagedata o:title="" r:id="rId34"/>
            </v:shape>
            <w10:wrap type="none"/>
          </v:group>
        </w:pic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CONTACTO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NASER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SRL: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hyperlink r:id="rId35">
        <w:r>
          <w:rPr>
            <w:rFonts w:cs="Calibri" w:hAnsi="Calibri" w:eastAsia="Calibri" w:ascii="Calibri"/>
            <w:spacing w:val="0"/>
            <w:w w:val="100"/>
            <w:sz w:val="22"/>
            <w:szCs w:val="22"/>
          </w:rPr>
          <w:t>ad</w:t>
        </w:r>
        <w:r>
          <w:rPr>
            <w:rFonts w:cs="Calibri" w:hAnsi="Calibri" w:eastAsia="Calibri" w:ascii="Calibri"/>
            <w:spacing w:val="-1"/>
            <w:w w:val="100"/>
            <w:sz w:val="22"/>
            <w:szCs w:val="22"/>
          </w:rPr>
          <w:t>m</w:t>
        </w:r>
        <w:r>
          <w:rPr>
            <w:rFonts w:cs="Calibri" w:hAnsi="Calibri" w:eastAsia="Calibri" w:ascii="Calibri"/>
            <w:spacing w:val="0"/>
            <w:w w:val="100"/>
            <w:sz w:val="22"/>
            <w:szCs w:val="22"/>
          </w:rPr>
          <w:t>i</w:t>
        </w:r>
        <w:r>
          <w:rPr>
            <w:rFonts w:cs="Calibri" w:hAnsi="Calibri" w:eastAsia="Calibri" w:ascii="Calibri"/>
            <w:spacing w:val="-1"/>
            <w:w w:val="100"/>
            <w:sz w:val="22"/>
            <w:szCs w:val="22"/>
          </w:rPr>
          <w:t>n</w:t>
        </w:r>
        <w:r>
          <w:rPr>
            <w:rFonts w:cs="Calibri" w:hAnsi="Calibri" w:eastAsia="Calibri" w:ascii="Calibri"/>
            <w:spacing w:val="0"/>
            <w:w w:val="100"/>
            <w:sz w:val="22"/>
            <w:szCs w:val="22"/>
          </w:rPr>
          <w:t>i</w:t>
        </w:r>
        <w:r>
          <w:rPr>
            <w:rFonts w:cs="Calibri" w:hAnsi="Calibri" w:eastAsia="Calibri" w:ascii="Calibri"/>
            <w:spacing w:val="-1"/>
            <w:w w:val="100"/>
            <w:sz w:val="22"/>
            <w:szCs w:val="22"/>
          </w:rPr>
          <w:t>s</w:t>
        </w:r>
        <w:r>
          <w:rPr>
            <w:rFonts w:cs="Calibri" w:hAnsi="Calibri" w:eastAsia="Calibri" w:ascii="Calibri"/>
            <w:spacing w:val="-1"/>
            <w:w w:val="100"/>
            <w:sz w:val="22"/>
            <w:szCs w:val="22"/>
          </w:rPr>
          <w:t>t</w:t>
        </w:r>
        <w:r>
          <w:rPr>
            <w:rFonts w:cs="Calibri" w:hAnsi="Calibri" w:eastAsia="Calibri" w:ascii="Calibri"/>
            <w:spacing w:val="1"/>
            <w:w w:val="100"/>
            <w:sz w:val="22"/>
            <w:szCs w:val="22"/>
          </w:rPr>
          <w:t>r</w:t>
        </w:r>
        <w:r>
          <w:rPr>
            <w:rFonts w:cs="Calibri" w:hAnsi="Calibri" w:eastAsia="Calibri" w:ascii="Calibri"/>
            <w:spacing w:val="0"/>
            <w:w w:val="100"/>
            <w:sz w:val="22"/>
            <w:szCs w:val="22"/>
          </w:rPr>
          <w:t>a</w:t>
        </w:r>
        <w:r>
          <w:rPr>
            <w:rFonts w:cs="Calibri" w:hAnsi="Calibri" w:eastAsia="Calibri" w:ascii="Calibri"/>
            <w:spacing w:val="-1"/>
            <w:w w:val="100"/>
            <w:sz w:val="22"/>
            <w:szCs w:val="22"/>
          </w:rPr>
          <w:t>c</w:t>
        </w:r>
        <w:r>
          <w:rPr>
            <w:rFonts w:cs="Calibri" w:hAnsi="Calibri" w:eastAsia="Calibri" w:ascii="Calibri"/>
            <w:spacing w:val="0"/>
            <w:w w:val="100"/>
            <w:sz w:val="22"/>
            <w:szCs w:val="22"/>
          </w:rPr>
          <w:t>i</w:t>
        </w:r>
        <w:r>
          <w:rPr>
            <w:rFonts w:cs="Calibri" w:hAnsi="Calibri" w:eastAsia="Calibri" w:ascii="Calibri"/>
            <w:spacing w:val="-2"/>
            <w:w w:val="100"/>
            <w:sz w:val="22"/>
            <w:szCs w:val="22"/>
          </w:rPr>
          <w:t>o</w:t>
        </w:r>
        <w:r>
          <w:rPr>
            <w:rFonts w:cs="Calibri" w:hAnsi="Calibri" w:eastAsia="Calibri" w:ascii="Calibri"/>
            <w:spacing w:val="0"/>
            <w:w w:val="100"/>
            <w:sz w:val="22"/>
            <w:szCs w:val="22"/>
          </w:rPr>
          <w:t>n@</w:t>
        </w:r>
        <w:r>
          <w:rPr>
            <w:rFonts w:cs="Calibri" w:hAnsi="Calibri" w:eastAsia="Calibri" w:ascii="Calibri"/>
            <w:spacing w:val="-1"/>
            <w:w w:val="100"/>
            <w:sz w:val="22"/>
            <w:szCs w:val="22"/>
          </w:rPr>
          <w:t>g</w:t>
        </w:r>
        <w:r>
          <w:rPr>
            <w:rFonts w:cs="Calibri" w:hAnsi="Calibri" w:eastAsia="Calibri" w:ascii="Calibri"/>
            <w:spacing w:val="1"/>
            <w:w w:val="100"/>
            <w:sz w:val="22"/>
            <w:szCs w:val="22"/>
          </w:rPr>
          <w:t>r</w:t>
        </w:r>
        <w:r>
          <w:rPr>
            <w:rFonts w:cs="Calibri" w:hAnsi="Calibri" w:eastAsia="Calibri" w:ascii="Calibri"/>
            <w:spacing w:val="0"/>
            <w:w w:val="100"/>
            <w:sz w:val="22"/>
            <w:szCs w:val="22"/>
          </w:rPr>
          <w:t>u</w:t>
        </w:r>
        <w:r>
          <w:rPr>
            <w:rFonts w:cs="Calibri" w:hAnsi="Calibri" w:eastAsia="Calibri" w:ascii="Calibri"/>
            <w:spacing w:val="-1"/>
            <w:w w:val="100"/>
            <w:sz w:val="22"/>
            <w:szCs w:val="22"/>
          </w:rPr>
          <w:t>p</w:t>
        </w:r>
        <w:r>
          <w:rPr>
            <w:rFonts w:cs="Calibri" w:hAnsi="Calibri" w:eastAsia="Calibri" w:ascii="Calibri"/>
            <w:spacing w:val="-1"/>
            <w:w w:val="100"/>
            <w:sz w:val="22"/>
            <w:szCs w:val="22"/>
          </w:rPr>
          <w:t>o</w:t>
        </w:r>
        <w:r>
          <w:rPr>
            <w:rFonts w:cs="Calibri" w:hAnsi="Calibri" w:eastAsia="Calibri" w:ascii="Calibri"/>
            <w:spacing w:val="0"/>
            <w:w w:val="100"/>
            <w:sz w:val="22"/>
            <w:szCs w:val="22"/>
          </w:rPr>
          <w:t>n</w:t>
        </w:r>
        <w:r>
          <w:rPr>
            <w:rFonts w:cs="Calibri" w:hAnsi="Calibri" w:eastAsia="Calibri" w:ascii="Calibri"/>
            <w:spacing w:val="-1"/>
            <w:w w:val="100"/>
            <w:sz w:val="22"/>
            <w:szCs w:val="22"/>
          </w:rPr>
          <w:t>a</w:t>
        </w:r>
        <w:r>
          <w:rPr>
            <w:rFonts w:cs="Calibri" w:hAnsi="Calibri" w:eastAsia="Calibri" w:ascii="Calibri"/>
            <w:spacing w:val="-1"/>
            <w:w w:val="100"/>
            <w:sz w:val="22"/>
            <w:szCs w:val="22"/>
          </w:rPr>
          <w:t>s</w:t>
        </w:r>
        <w:r>
          <w:rPr>
            <w:rFonts w:cs="Calibri" w:hAnsi="Calibri" w:eastAsia="Calibri" w:ascii="Calibri"/>
            <w:spacing w:val="0"/>
            <w:w w:val="100"/>
            <w:sz w:val="22"/>
            <w:szCs w:val="22"/>
          </w:rPr>
          <w:t>e</w:t>
        </w:r>
        <w:r>
          <w:rPr>
            <w:rFonts w:cs="Calibri" w:hAnsi="Calibri" w:eastAsia="Calibri" w:ascii="Calibri"/>
            <w:spacing w:val="1"/>
            <w:w w:val="100"/>
            <w:sz w:val="22"/>
            <w:szCs w:val="22"/>
          </w:rPr>
          <w:t>r</w:t>
        </w:r>
        <w:r>
          <w:rPr>
            <w:rFonts w:cs="Calibri" w:hAnsi="Calibri" w:eastAsia="Calibri" w:ascii="Calibri"/>
            <w:spacing w:val="0"/>
            <w:w w:val="100"/>
            <w:sz w:val="22"/>
            <w:szCs w:val="22"/>
          </w:rPr>
          <w:t>.</w:t>
        </w:r>
        <w:r>
          <w:rPr>
            <w:rFonts w:cs="Calibri" w:hAnsi="Calibri" w:eastAsia="Calibri" w:ascii="Calibri"/>
            <w:spacing w:val="-1"/>
            <w:w w:val="100"/>
            <w:sz w:val="22"/>
            <w:szCs w:val="22"/>
          </w:rPr>
          <w:t>c</w:t>
        </w:r>
        <w:r>
          <w:rPr>
            <w:rFonts w:cs="Calibri" w:hAnsi="Calibri" w:eastAsia="Calibri" w:ascii="Calibri"/>
            <w:spacing w:val="-1"/>
            <w:w w:val="100"/>
            <w:sz w:val="22"/>
            <w:szCs w:val="22"/>
          </w:rPr>
          <w:t>o</w:t>
        </w:r>
        <w:r>
          <w:rPr>
            <w:rFonts w:cs="Calibri" w:hAnsi="Calibri" w:eastAsia="Calibri" w:ascii="Calibri"/>
            <w:spacing w:val="-1"/>
            <w:w w:val="100"/>
            <w:sz w:val="22"/>
            <w:szCs w:val="22"/>
          </w:rPr>
          <w:t>m</w:t>
        </w:r>
        <w:r>
          <w:rPr>
            <w:rFonts w:cs="Calibri" w:hAnsi="Calibri" w:eastAsia="Calibri" w:ascii="Calibri"/>
            <w:spacing w:val="0"/>
            <w:w w:val="100"/>
            <w:sz w:val="22"/>
            <w:szCs w:val="22"/>
          </w:rPr>
          <w:t>.</w:t>
        </w:r>
        <w:r>
          <w:rPr>
            <w:rFonts w:cs="Calibri" w:hAnsi="Calibri" w:eastAsia="Calibri" w:ascii="Calibri"/>
            <w:spacing w:val="-1"/>
            <w:w w:val="100"/>
            <w:sz w:val="22"/>
            <w:szCs w:val="22"/>
          </w:rPr>
          <w:t>a</w:t>
        </w:r>
        <w:r>
          <w:rPr>
            <w:rFonts w:cs="Calibri" w:hAnsi="Calibri" w:eastAsia="Calibri" w:ascii="Calibri"/>
            <w:spacing w:val="0"/>
            <w:w w:val="100"/>
            <w:sz w:val="22"/>
            <w:szCs w:val="22"/>
          </w:rPr>
          <w:t>r</w:t>
        </w:r>
      </w:hyperlink>
    </w:p>
    <w:sectPr>
      <w:type w:val="continuous"/>
      <w:pgSz w:w="12400" w:h="17560"/>
      <w:pgMar w:top="1080" w:bottom="280" w:left="1000" w:right="10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\image1.jpg"/><Relationship Id="rId5" Type="http://schemas.openxmlformats.org/officeDocument/2006/relationships/image" Target="media\image2.png"/><Relationship Id="rId6" Type="http://schemas.openxmlformats.org/officeDocument/2006/relationships/image" Target="media\image3.png"/><Relationship Id="rId7" Type="http://schemas.openxmlformats.org/officeDocument/2006/relationships/image" Target="media\image4.png"/><Relationship Id="rId8" Type="http://schemas.openxmlformats.org/officeDocument/2006/relationships/image" Target="media\image5.png"/><Relationship Id="rId9" Type="http://schemas.openxmlformats.org/officeDocument/2006/relationships/image" Target="media\image6.png"/><Relationship Id="rId10" Type="http://schemas.openxmlformats.org/officeDocument/2006/relationships/image" Target="media\image7.png"/><Relationship Id="rId11" Type="http://schemas.openxmlformats.org/officeDocument/2006/relationships/image" Target="media\image8.png"/><Relationship Id="rId12" Type="http://schemas.openxmlformats.org/officeDocument/2006/relationships/image" Target="media\image9.png"/><Relationship Id="rId13" Type="http://schemas.openxmlformats.org/officeDocument/2006/relationships/image" Target="media\image10.png"/><Relationship Id="rId14" Type="http://schemas.openxmlformats.org/officeDocument/2006/relationships/image" Target="media\image11.png"/><Relationship Id="rId15" Type="http://schemas.openxmlformats.org/officeDocument/2006/relationships/image" Target="media\image12.png"/><Relationship Id="rId16" Type="http://schemas.openxmlformats.org/officeDocument/2006/relationships/image" Target="media\image13.png"/><Relationship Id="rId17" Type="http://schemas.openxmlformats.org/officeDocument/2006/relationships/image" Target="media\image14.png"/><Relationship Id="rId18" Type="http://schemas.openxmlformats.org/officeDocument/2006/relationships/image" Target="media\image15.png"/><Relationship Id="rId19" Type="http://schemas.openxmlformats.org/officeDocument/2006/relationships/image" Target="media\image16.png"/><Relationship Id="rId20" Type="http://schemas.openxmlformats.org/officeDocument/2006/relationships/image" Target="media\image17.png"/><Relationship Id="rId21" Type="http://schemas.openxmlformats.org/officeDocument/2006/relationships/image" Target="media\image18.png"/><Relationship Id="rId22" Type="http://schemas.openxmlformats.org/officeDocument/2006/relationships/image" Target="media\image19.png"/><Relationship Id="rId23" Type="http://schemas.openxmlformats.org/officeDocument/2006/relationships/image" Target="media\image20.png"/><Relationship Id="rId24" Type="http://schemas.openxmlformats.org/officeDocument/2006/relationships/image" Target="media\image21.png"/><Relationship Id="rId25" Type="http://schemas.openxmlformats.org/officeDocument/2006/relationships/image" Target="media\image22.png"/><Relationship Id="rId26" Type="http://schemas.openxmlformats.org/officeDocument/2006/relationships/image" Target="media\image23.png"/><Relationship Id="rId27" Type="http://schemas.openxmlformats.org/officeDocument/2006/relationships/image" Target="media\image24.png"/><Relationship Id="rId28" Type="http://schemas.openxmlformats.org/officeDocument/2006/relationships/image" Target="media\image25.png"/><Relationship Id="rId29" Type="http://schemas.openxmlformats.org/officeDocument/2006/relationships/image" Target="media\image26.png"/><Relationship Id="rId30" Type="http://schemas.openxmlformats.org/officeDocument/2006/relationships/image" Target="media\image27.png"/><Relationship Id="rId31" Type="http://schemas.openxmlformats.org/officeDocument/2006/relationships/image" Target="media\image28.png"/><Relationship Id="rId32" Type="http://schemas.openxmlformats.org/officeDocument/2006/relationships/image" Target="media\image29.png"/><Relationship Id="rId33" Type="http://schemas.openxmlformats.org/officeDocument/2006/relationships/image" Target="media\image30.png"/><Relationship Id="rId34" Type="http://schemas.openxmlformats.org/officeDocument/2006/relationships/image" Target="media\image31.png"/><Relationship Id="rId35" Type="http://schemas.openxmlformats.org/officeDocument/2006/relationships/hyperlink" Target="mailto:administracion@gruponaser.com.ar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